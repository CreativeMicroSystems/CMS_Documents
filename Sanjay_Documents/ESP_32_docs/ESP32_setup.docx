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127E0C" w14:textId="77777777" w:rsidR="00AE2C83" w:rsidRPr="00481BB8" w:rsidRDefault="00AE2C83" w:rsidP="00450E05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481BB8">
        <w:rPr>
          <w:rFonts w:ascii="Times New Roman" w:hAnsi="Times New Roman" w:cs="Times New Roman"/>
          <w:b/>
          <w:bCs/>
          <w:color w:val="FF0000"/>
          <w:sz w:val="24"/>
          <w:szCs w:val="24"/>
        </w:rPr>
        <w:t>ESP32_IOT_MODBUS_GATEWAY DOCUMENTATION</w:t>
      </w:r>
    </w:p>
    <w:p w14:paraId="4D7A7AA9" w14:textId="77777777" w:rsidR="00AE2C83" w:rsidRPr="0058074B" w:rsidRDefault="00AE2C83" w:rsidP="00AE2C83">
      <w:pPr>
        <w:rPr>
          <w:rFonts w:ascii="Times New Roman" w:hAnsi="Times New Roman" w:cs="Times New Roman"/>
        </w:rPr>
      </w:pPr>
    </w:p>
    <w:p w14:paraId="6EC0793D" w14:textId="44D81859" w:rsidR="00AE2C83" w:rsidRPr="0058074B" w:rsidRDefault="00AE2C83" w:rsidP="00AE2C83">
      <w:pPr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</w:t>
      </w:r>
      <w:r w:rsidR="00450E05">
        <w:rPr>
          <w:rFonts w:ascii="Times New Roman" w:hAnsi="Times New Roman" w:cs="Times New Roman"/>
          <w:b/>
          <w:bCs/>
        </w:rPr>
        <w:t xml:space="preserve"> </w:t>
      </w:r>
      <w:r w:rsidRPr="00450E05">
        <w:rPr>
          <w:rFonts w:ascii="Times New Roman" w:hAnsi="Times New Roman" w:cs="Times New Roman"/>
          <w:b/>
          <w:bCs/>
        </w:rPr>
        <w:t>1 -</w:t>
      </w:r>
      <w:r w:rsidRPr="0058074B">
        <w:rPr>
          <w:rFonts w:ascii="Times New Roman" w:hAnsi="Times New Roman" w:cs="Times New Roman"/>
        </w:rPr>
        <w:t xml:space="preserve"> Download the latest version of Arduino IDE (during documentation we use Arduino 1.8.19).</w:t>
      </w:r>
    </w:p>
    <w:p w14:paraId="0CAAA7E2" w14:textId="71939C5B" w:rsidR="00AE2C83" w:rsidRDefault="00E51653" w:rsidP="00547846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AE2C83" w:rsidRPr="0058074B">
        <w:rPr>
          <w:rFonts w:ascii="Times New Roman" w:hAnsi="Times New Roman" w:cs="Times New Roman"/>
        </w:rPr>
        <w:t>If you want to use internal flash download Arduino 1.</w:t>
      </w:r>
      <w:r w:rsidR="00986414">
        <w:rPr>
          <w:rFonts w:ascii="Times New Roman" w:hAnsi="Times New Roman" w:cs="Times New Roman"/>
        </w:rPr>
        <w:t xml:space="preserve"> </w:t>
      </w:r>
      <w:r w:rsidR="00AE2C83" w:rsidRPr="0058074B">
        <w:rPr>
          <w:rFonts w:ascii="Times New Roman" w:hAnsi="Times New Roman" w:cs="Times New Roman"/>
        </w:rPr>
        <w:t>xxx version (the ESP32 Filesystem Uploader plugin is not</w:t>
      </w:r>
    </w:p>
    <w:p w14:paraId="46E23243" w14:textId="005C716D" w:rsidR="00E51653" w:rsidRPr="0058074B" w:rsidRDefault="00E51653" w:rsidP="00547846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proofErr w:type="gramStart"/>
      <w:r w:rsidRPr="0058074B">
        <w:rPr>
          <w:rFonts w:ascii="Times New Roman" w:hAnsi="Times New Roman" w:cs="Times New Roman"/>
        </w:rPr>
        <w:t>supported</w:t>
      </w:r>
      <w:proofErr w:type="gramEnd"/>
      <w:r w:rsidRPr="0058074B">
        <w:rPr>
          <w:rFonts w:ascii="Times New Roman" w:hAnsi="Times New Roman" w:cs="Times New Roman"/>
        </w:rPr>
        <w:t xml:space="preserve"> on Arduino 2.0. )</w:t>
      </w:r>
      <w:r>
        <w:rPr>
          <w:rFonts w:ascii="Times New Roman" w:hAnsi="Times New Roman" w:cs="Times New Roman"/>
        </w:rPr>
        <w:t xml:space="preserve"> </w:t>
      </w:r>
      <w:r w:rsidRPr="0058074B">
        <w:rPr>
          <w:rFonts w:ascii="Times New Roman" w:hAnsi="Times New Roman" w:cs="Times New Roman"/>
        </w:rPr>
        <w:t xml:space="preserve">to download Arduino </w:t>
      </w:r>
      <w:proofErr w:type="gramStart"/>
      <w:r w:rsidRPr="0058074B">
        <w:rPr>
          <w:rFonts w:ascii="Times New Roman" w:hAnsi="Times New Roman" w:cs="Times New Roman"/>
        </w:rPr>
        <w:t>1.8.19</w:t>
      </w:r>
      <w:r>
        <w:rPr>
          <w:rFonts w:ascii="Times New Roman" w:hAnsi="Times New Roman" w:cs="Times New Roman"/>
        </w:rPr>
        <w:t xml:space="preserve">  use</w:t>
      </w:r>
      <w:proofErr w:type="gramEnd"/>
      <w:r>
        <w:rPr>
          <w:rFonts w:ascii="Times New Roman" w:hAnsi="Times New Roman" w:cs="Times New Roman"/>
        </w:rPr>
        <w:t xml:space="preserve"> this link </w:t>
      </w:r>
      <w:hyperlink r:id="rId9" w:history="1">
        <w:r w:rsidRPr="00A027DF">
          <w:rPr>
            <w:rStyle w:val="Hyperlink"/>
            <w:rFonts w:ascii="Times New Roman" w:hAnsi="Times New Roman" w:cs="Times New Roman"/>
          </w:rPr>
          <w:t>https://www.arduino.cc/en/software</w:t>
        </w:r>
      </w:hyperlink>
    </w:p>
    <w:p w14:paraId="09F7474C" w14:textId="77777777" w:rsidR="00AE2C83" w:rsidRPr="0058074B" w:rsidRDefault="00AE2C83" w:rsidP="00AE2C83">
      <w:pPr>
        <w:rPr>
          <w:rFonts w:ascii="Times New Roman" w:hAnsi="Times New Roman" w:cs="Times New Roman"/>
        </w:rPr>
      </w:pPr>
    </w:p>
    <w:p w14:paraId="6E76D8F1" w14:textId="757C83C5" w:rsidR="00AE2C83" w:rsidRPr="0058074B" w:rsidRDefault="00AE2C83" w:rsidP="00AE2C83">
      <w:pPr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</w:t>
      </w:r>
      <w:r w:rsidR="00450E05">
        <w:rPr>
          <w:rFonts w:ascii="Times New Roman" w:hAnsi="Times New Roman" w:cs="Times New Roman"/>
          <w:b/>
          <w:bCs/>
        </w:rPr>
        <w:t xml:space="preserve"> </w:t>
      </w:r>
      <w:r w:rsidRPr="00450E05">
        <w:rPr>
          <w:rFonts w:ascii="Times New Roman" w:hAnsi="Times New Roman" w:cs="Times New Roman"/>
          <w:b/>
          <w:bCs/>
        </w:rPr>
        <w:t>2 -</w:t>
      </w:r>
      <w:r w:rsidRPr="0058074B">
        <w:rPr>
          <w:rFonts w:ascii="Times New Roman" w:hAnsi="Times New Roman" w:cs="Times New Roman"/>
        </w:rPr>
        <w:t xml:space="preserve"> In your Arduino IDE, go to File &gt; Preferences.</w:t>
      </w:r>
    </w:p>
    <w:p w14:paraId="606D8771" w14:textId="77777777" w:rsidR="00AE2C83" w:rsidRPr="0058074B" w:rsidRDefault="00AE2C83" w:rsidP="00AE2C83">
      <w:pPr>
        <w:rPr>
          <w:rFonts w:ascii="Times New Roman" w:hAnsi="Times New Roman" w:cs="Times New Roman"/>
        </w:rPr>
      </w:pPr>
    </w:p>
    <w:p w14:paraId="64F1D77C" w14:textId="28D10368" w:rsidR="00AE2C83" w:rsidRPr="0058074B" w:rsidRDefault="00AE2C83" w:rsidP="00AE2C83">
      <w:pPr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</w:t>
      </w:r>
      <w:r w:rsidR="00450E05">
        <w:rPr>
          <w:rFonts w:ascii="Times New Roman" w:hAnsi="Times New Roman" w:cs="Times New Roman"/>
          <w:b/>
          <w:bCs/>
        </w:rPr>
        <w:t xml:space="preserve"> </w:t>
      </w:r>
      <w:r w:rsidRPr="00450E05">
        <w:rPr>
          <w:rFonts w:ascii="Times New Roman" w:hAnsi="Times New Roman" w:cs="Times New Roman"/>
          <w:b/>
          <w:bCs/>
        </w:rPr>
        <w:t>3 -</w:t>
      </w:r>
      <w:r w:rsidRPr="0058074B">
        <w:rPr>
          <w:rFonts w:ascii="Times New Roman" w:hAnsi="Times New Roman" w:cs="Times New Roman"/>
        </w:rPr>
        <w:t xml:space="preserve"> Copy and paste the following line to the Additional Boards Manager URLs field.</w:t>
      </w:r>
    </w:p>
    <w:p w14:paraId="2CE49D4B" w14:textId="127DDB3F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 xml:space="preserve">               </w:t>
      </w:r>
      <w:r w:rsidR="00E51653">
        <w:rPr>
          <w:rFonts w:ascii="Times New Roman" w:hAnsi="Times New Roman" w:cs="Times New Roman"/>
        </w:rPr>
        <w:t xml:space="preserve"> </w:t>
      </w:r>
      <w:r w:rsidRPr="0058074B">
        <w:rPr>
          <w:rFonts w:ascii="Times New Roman" w:hAnsi="Times New Roman" w:cs="Times New Roman"/>
        </w:rPr>
        <w:t>(https://raw.githubusercontent.com/espressif/arduino-esp32/gh-pages/package_esp32_index.json)</w:t>
      </w:r>
    </w:p>
    <w:p w14:paraId="597319A4" w14:textId="77777777" w:rsidR="00AE2C83" w:rsidRPr="0058074B" w:rsidRDefault="00AE2C83" w:rsidP="00AE2C83">
      <w:pPr>
        <w:rPr>
          <w:rFonts w:ascii="Times New Roman" w:hAnsi="Times New Roman" w:cs="Times New Roman"/>
        </w:rPr>
      </w:pPr>
    </w:p>
    <w:p w14:paraId="62AB698C" w14:textId="136202AF" w:rsidR="00AE2C83" w:rsidRDefault="00AE2C83" w:rsidP="00AE2C83">
      <w:pPr>
        <w:ind w:right="-235" w:firstLine="16"/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</w:t>
      </w:r>
      <w:r w:rsidR="00450E05">
        <w:rPr>
          <w:rFonts w:ascii="Times New Roman" w:hAnsi="Times New Roman" w:cs="Times New Roman"/>
          <w:b/>
          <w:bCs/>
        </w:rPr>
        <w:t xml:space="preserve"> </w:t>
      </w:r>
      <w:r w:rsidRPr="00450E05">
        <w:rPr>
          <w:rFonts w:ascii="Times New Roman" w:hAnsi="Times New Roman" w:cs="Times New Roman"/>
          <w:b/>
          <w:bCs/>
        </w:rPr>
        <w:t>4 -</w:t>
      </w:r>
      <w:r w:rsidRPr="0058074B">
        <w:rPr>
          <w:rFonts w:ascii="Times New Roman" w:hAnsi="Times New Roman" w:cs="Times New Roman"/>
        </w:rPr>
        <w:t xml:space="preserve"> Note: if you already have the ESP8266 boards URL, you can separate the URLs with a comma, as follows:        </w:t>
      </w:r>
      <w:r w:rsidR="00EE00DF">
        <w:rPr>
          <w:rFonts w:ascii="Times New Roman" w:hAnsi="Times New Roman" w:cs="Times New Roman"/>
        </w:rPr>
        <w:t xml:space="preserve">      </w:t>
      </w:r>
    </w:p>
    <w:p w14:paraId="3F1C8F5B" w14:textId="1CA3F119" w:rsidR="00EE00DF" w:rsidRPr="0058074B" w:rsidRDefault="00EE00DF" w:rsidP="00EE00DF">
      <w:pPr>
        <w:ind w:right="-235" w:firstLine="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hyperlink r:id="rId10" w:history="1">
        <w:r w:rsidRPr="0058074B">
          <w:rPr>
            <w:rStyle w:val="Hyperlink"/>
            <w:rFonts w:ascii="Times New Roman" w:hAnsi="Times New Roman" w:cs="Times New Roman"/>
          </w:rPr>
          <w:t>http://arduino.esp8266.com/stable/package_esp8266com_index.json</w:t>
        </w:r>
      </w:hyperlink>
      <w:r w:rsidRPr="0058074B">
        <w:rPr>
          <w:rFonts w:ascii="Times New Roman" w:hAnsi="Times New Roman" w:cs="Times New Roman"/>
        </w:rPr>
        <w:t xml:space="preserve">, </w:t>
      </w:r>
      <w:hyperlink r:id="rId11" w:history="1">
        <w:r w:rsidRPr="00A027DF">
          <w:rPr>
            <w:rStyle w:val="Hyperlink"/>
            <w:rFonts w:ascii="Times New Roman" w:hAnsi="Times New Roman" w:cs="Times New Roman"/>
          </w:rPr>
          <w:t>https://raw.githubusercontent.com/espressif/arduino-</w:t>
        </w:r>
      </w:hyperlink>
      <w:r>
        <w:rPr>
          <w:rFonts w:ascii="Times New Roman" w:hAnsi="Times New Roman" w:cs="Times New Roman"/>
        </w:rPr>
        <w:t xml:space="preserve">         </w:t>
      </w:r>
    </w:p>
    <w:p w14:paraId="7B330691" w14:textId="77777777" w:rsidR="00EE00DF" w:rsidRPr="0058074B" w:rsidRDefault="00EE00DF" w:rsidP="00EE00DF">
      <w:pPr>
        <w:ind w:right="-235" w:firstLine="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 w:rsidRPr="0058074B">
        <w:rPr>
          <w:rFonts w:ascii="Times New Roman" w:hAnsi="Times New Roman" w:cs="Times New Roman"/>
        </w:rPr>
        <w:t>esp32/</w:t>
      </w:r>
      <w:proofErr w:type="spellStart"/>
      <w:r w:rsidRPr="0058074B">
        <w:rPr>
          <w:rFonts w:ascii="Times New Roman" w:hAnsi="Times New Roman" w:cs="Times New Roman"/>
        </w:rPr>
        <w:t>gh</w:t>
      </w:r>
      <w:proofErr w:type="spellEnd"/>
      <w:r w:rsidRPr="0058074B">
        <w:rPr>
          <w:rFonts w:ascii="Times New Roman" w:hAnsi="Times New Roman" w:cs="Times New Roman"/>
        </w:rPr>
        <w:t>-pages/package_esp32_index.json</w:t>
      </w:r>
    </w:p>
    <w:p w14:paraId="320DA22E" w14:textId="6F8FDAF0" w:rsidR="00EE00DF" w:rsidRPr="0058074B" w:rsidRDefault="00EE00DF" w:rsidP="00AE2C83">
      <w:pPr>
        <w:ind w:right="-235" w:firstLine="16"/>
        <w:rPr>
          <w:rFonts w:ascii="Times New Roman" w:hAnsi="Times New Roman" w:cs="Times New Roman"/>
        </w:rPr>
      </w:pPr>
    </w:p>
    <w:p w14:paraId="64FD1A97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</w:r>
    </w:p>
    <w:p w14:paraId="5CF200EC" w14:textId="327972D1" w:rsidR="00AE2C83" w:rsidRPr="0058074B" w:rsidRDefault="00AE2C83" w:rsidP="00AE2C83">
      <w:pPr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 5 -</w:t>
      </w:r>
      <w:r w:rsidRPr="0058074B">
        <w:rPr>
          <w:rFonts w:ascii="Times New Roman" w:hAnsi="Times New Roman" w:cs="Times New Roman"/>
        </w:rPr>
        <w:t xml:space="preserve"> Open the Boards Manager. You can go to Tools &gt; Board &gt; Boards Manager… or you can simply click the Boards </w:t>
      </w:r>
    </w:p>
    <w:p w14:paraId="47F2FB75" w14:textId="77777777" w:rsidR="00EE00DF" w:rsidRPr="0058074B" w:rsidRDefault="00EE00DF" w:rsidP="00EE00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r w:rsidRPr="0058074B">
        <w:rPr>
          <w:rFonts w:ascii="Times New Roman" w:hAnsi="Times New Roman" w:cs="Times New Roman"/>
        </w:rPr>
        <w:t>Manager icon in the left-side corner.</w:t>
      </w:r>
    </w:p>
    <w:p w14:paraId="4B1A576B" w14:textId="4FA59670" w:rsidR="00AE2C83" w:rsidRPr="0058074B" w:rsidRDefault="00AE2C83" w:rsidP="00AE2C83">
      <w:pPr>
        <w:rPr>
          <w:rFonts w:ascii="Times New Roman" w:hAnsi="Times New Roman" w:cs="Times New Roman"/>
        </w:rPr>
      </w:pPr>
    </w:p>
    <w:p w14:paraId="4C987D1C" w14:textId="09C3201C" w:rsidR="00AE2C83" w:rsidRDefault="00AE2C83" w:rsidP="00AE2C83">
      <w:pPr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</w:t>
      </w:r>
      <w:r w:rsidR="00450E05">
        <w:rPr>
          <w:rFonts w:ascii="Times New Roman" w:hAnsi="Times New Roman" w:cs="Times New Roman"/>
          <w:b/>
          <w:bCs/>
        </w:rPr>
        <w:t xml:space="preserve"> </w:t>
      </w:r>
      <w:r w:rsidRPr="00450E05">
        <w:rPr>
          <w:rFonts w:ascii="Times New Roman" w:hAnsi="Times New Roman" w:cs="Times New Roman"/>
          <w:b/>
          <w:bCs/>
        </w:rPr>
        <w:t>6 -</w:t>
      </w:r>
      <w:r w:rsidRPr="0058074B">
        <w:rPr>
          <w:rFonts w:ascii="Times New Roman" w:hAnsi="Times New Roman" w:cs="Times New Roman"/>
        </w:rPr>
        <w:t xml:space="preserve"> Search for ESP32 and press the install button for esp32 by </w:t>
      </w:r>
      <w:proofErr w:type="spellStart"/>
      <w:r w:rsidRPr="0058074B">
        <w:rPr>
          <w:rFonts w:ascii="Times New Roman" w:hAnsi="Times New Roman" w:cs="Times New Roman"/>
        </w:rPr>
        <w:t>Espressif</w:t>
      </w:r>
      <w:proofErr w:type="spellEnd"/>
      <w:r w:rsidRPr="0058074B">
        <w:rPr>
          <w:rFonts w:ascii="Times New Roman" w:hAnsi="Times New Roman" w:cs="Times New Roman"/>
        </w:rPr>
        <w:t xml:space="preserve"> Systems (during this documentation we use </w:t>
      </w:r>
      <w:proofErr w:type="spellStart"/>
      <w:r w:rsidRPr="0058074B">
        <w:rPr>
          <w:rFonts w:ascii="Times New Roman" w:hAnsi="Times New Roman" w:cs="Times New Roman"/>
        </w:rPr>
        <w:t>esp</w:t>
      </w:r>
      <w:proofErr w:type="spellEnd"/>
      <w:r w:rsidRPr="0058074B">
        <w:rPr>
          <w:rFonts w:ascii="Times New Roman" w:hAnsi="Times New Roman" w:cs="Times New Roman"/>
        </w:rPr>
        <w:t xml:space="preserve"> </w:t>
      </w:r>
    </w:p>
    <w:p w14:paraId="1DB394A3" w14:textId="6C53BD03" w:rsidR="00EE00DF" w:rsidRPr="0058074B" w:rsidRDefault="00EE00DF" w:rsidP="00AE2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 w:rsidR="00763B64">
        <w:rPr>
          <w:rFonts w:ascii="Times New Roman" w:hAnsi="Times New Roman" w:cs="Times New Roman"/>
        </w:rPr>
        <w:t xml:space="preserve"> </w:t>
      </w:r>
      <w:r w:rsidRPr="0058074B">
        <w:rPr>
          <w:rFonts w:ascii="Times New Roman" w:hAnsi="Times New Roman" w:cs="Times New Roman"/>
        </w:rPr>
        <w:t>2.0.8).</w:t>
      </w:r>
    </w:p>
    <w:p w14:paraId="110481D4" w14:textId="77777777" w:rsidR="00AE2C83" w:rsidRPr="0058074B" w:rsidRDefault="00AE2C83" w:rsidP="00AE2C83">
      <w:pPr>
        <w:rPr>
          <w:rFonts w:ascii="Times New Roman" w:hAnsi="Times New Roman" w:cs="Times New Roman"/>
        </w:rPr>
      </w:pPr>
    </w:p>
    <w:p w14:paraId="74F54FA5" w14:textId="309637E6" w:rsidR="00AE2C83" w:rsidRDefault="00AE2C83" w:rsidP="00AE2C83">
      <w:pPr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</w:t>
      </w:r>
      <w:r w:rsidR="00450E05">
        <w:rPr>
          <w:rFonts w:ascii="Times New Roman" w:hAnsi="Times New Roman" w:cs="Times New Roman"/>
          <w:b/>
          <w:bCs/>
        </w:rPr>
        <w:t xml:space="preserve"> </w:t>
      </w:r>
      <w:r w:rsidRPr="00450E05">
        <w:rPr>
          <w:rFonts w:ascii="Times New Roman" w:hAnsi="Times New Roman" w:cs="Times New Roman"/>
          <w:b/>
          <w:bCs/>
        </w:rPr>
        <w:t>7 -</w:t>
      </w:r>
      <w:r w:rsidRPr="0058074B">
        <w:rPr>
          <w:rFonts w:ascii="Times New Roman" w:hAnsi="Times New Roman" w:cs="Times New Roman"/>
        </w:rPr>
        <w:t xml:space="preserve"> Go </w:t>
      </w:r>
      <w:proofErr w:type="gramStart"/>
      <w:r w:rsidRPr="0058074B">
        <w:rPr>
          <w:rFonts w:ascii="Times New Roman" w:hAnsi="Times New Roman" w:cs="Times New Roman"/>
        </w:rPr>
        <w:t xml:space="preserve">to  </w:t>
      </w:r>
      <w:r w:rsidR="002416BB" w:rsidRPr="0058074B">
        <w:rPr>
          <w:rFonts w:ascii="Times New Roman" w:hAnsi="Times New Roman" w:cs="Times New Roman"/>
        </w:rPr>
        <w:t>“</w:t>
      </w:r>
      <w:proofErr w:type="gramEnd"/>
      <w:r w:rsidRPr="0058074B">
        <w:rPr>
          <w:rFonts w:ascii="Times New Roman" w:hAnsi="Times New Roman" w:cs="Times New Roman"/>
        </w:rPr>
        <w:t>tools-&gt;board-&gt;ESP32Arduino</w:t>
      </w:r>
      <w:r w:rsidR="002416BB" w:rsidRPr="0058074B">
        <w:rPr>
          <w:rFonts w:ascii="Times New Roman" w:hAnsi="Times New Roman" w:cs="Times New Roman"/>
        </w:rPr>
        <w:t>”</w:t>
      </w:r>
      <w:r w:rsidRPr="0058074B">
        <w:rPr>
          <w:rFonts w:ascii="Times New Roman" w:hAnsi="Times New Roman" w:cs="Times New Roman"/>
        </w:rPr>
        <w:t xml:space="preserve"> select </w:t>
      </w:r>
      <w:r w:rsidR="002416BB" w:rsidRPr="0058074B">
        <w:rPr>
          <w:rFonts w:ascii="Times New Roman" w:hAnsi="Times New Roman" w:cs="Times New Roman"/>
        </w:rPr>
        <w:t>“</w:t>
      </w:r>
      <w:r w:rsidRPr="0058074B">
        <w:rPr>
          <w:rFonts w:ascii="Times New Roman" w:hAnsi="Times New Roman" w:cs="Times New Roman"/>
        </w:rPr>
        <w:t>ESP DEV MODULE</w:t>
      </w:r>
      <w:r w:rsidR="002416BB" w:rsidRPr="0058074B">
        <w:rPr>
          <w:rFonts w:ascii="Times New Roman" w:hAnsi="Times New Roman" w:cs="Times New Roman"/>
        </w:rPr>
        <w:t>”</w:t>
      </w:r>
    </w:p>
    <w:p w14:paraId="0DEB3984" w14:textId="77777777" w:rsidR="00EE00DF" w:rsidRPr="0058074B" w:rsidRDefault="00EE00DF" w:rsidP="00AE2C83">
      <w:pPr>
        <w:rPr>
          <w:rFonts w:ascii="Times New Roman" w:hAnsi="Times New Roman" w:cs="Times New Roman"/>
        </w:rPr>
      </w:pPr>
    </w:p>
    <w:p w14:paraId="01C4D977" w14:textId="51DC79C8" w:rsidR="002416BB" w:rsidRDefault="002416BB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 xml:space="preserve">               </w:t>
      </w:r>
      <w:r w:rsidRPr="0058074B">
        <w:rPr>
          <w:rFonts w:ascii="Times New Roman" w:hAnsi="Times New Roman" w:cs="Times New Roman"/>
          <w:noProof/>
        </w:rPr>
        <w:drawing>
          <wp:inline distT="0" distB="0" distL="0" distR="0" wp14:anchorId="678C3BC3" wp14:editId="3BC2434F">
            <wp:extent cx="6332219" cy="5482590"/>
            <wp:effectExtent l="19050" t="19050" r="120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3" b="12241"/>
                    <a:stretch/>
                  </pic:blipFill>
                  <pic:spPr bwMode="auto">
                    <a:xfrm>
                      <a:off x="0" y="0"/>
                      <a:ext cx="6344220" cy="549298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8BC09" w14:textId="77777777" w:rsidR="00547846" w:rsidRPr="0058074B" w:rsidRDefault="00547846" w:rsidP="00AE2C83">
      <w:pPr>
        <w:rPr>
          <w:rFonts w:ascii="Times New Roman" w:hAnsi="Times New Roman" w:cs="Times New Roman"/>
        </w:rPr>
      </w:pPr>
    </w:p>
    <w:p w14:paraId="5CBBCF76" w14:textId="71A445E3" w:rsidR="00AE2C83" w:rsidRPr="0058074B" w:rsidRDefault="002416BB" w:rsidP="00AE2C83">
      <w:pPr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lastRenderedPageBreak/>
        <w:t>STEP</w:t>
      </w:r>
      <w:r w:rsidR="00F5511C">
        <w:rPr>
          <w:rFonts w:ascii="Times New Roman" w:hAnsi="Times New Roman" w:cs="Times New Roman"/>
          <w:b/>
          <w:bCs/>
        </w:rPr>
        <w:t xml:space="preserve"> </w:t>
      </w:r>
      <w:r w:rsidRPr="00450E05">
        <w:rPr>
          <w:rFonts w:ascii="Times New Roman" w:hAnsi="Times New Roman" w:cs="Times New Roman"/>
          <w:b/>
          <w:bCs/>
        </w:rPr>
        <w:t>8 –</w:t>
      </w:r>
      <w:r w:rsidRPr="0058074B">
        <w:rPr>
          <w:rFonts w:ascii="Times New Roman" w:hAnsi="Times New Roman" w:cs="Times New Roman"/>
        </w:rPr>
        <w:t xml:space="preserve"> </w:t>
      </w:r>
      <w:r w:rsidR="00EE00DF" w:rsidRPr="0058074B">
        <w:rPr>
          <w:rFonts w:ascii="Times New Roman" w:hAnsi="Times New Roman" w:cs="Times New Roman"/>
        </w:rPr>
        <w:t xml:space="preserve">Set </w:t>
      </w:r>
      <w:r w:rsidRPr="0058074B">
        <w:rPr>
          <w:rFonts w:ascii="Times New Roman" w:hAnsi="Times New Roman" w:cs="Times New Roman"/>
        </w:rPr>
        <w:t>the correct port in “tools-&gt;port”.</w:t>
      </w:r>
    </w:p>
    <w:p w14:paraId="7F24D4AE" w14:textId="77777777" w:rsidR="002416BB" w:rsidRPr="0058074B" w:rsidRDefault="002416BB" w:rsidP="00AE2C83">
      <w:pPr>
        <w:rPr>
          <w:rFonts w:ascii="Times New Roman" w:hAnsi="Times New Roman" w:cs="Times New Roman"/>
        </w:rPr>
      </w:pPr>
    </w:p>
    <w:p w14:paraId="01FD5E89" w14:textId="7A67D10E" w:rsidR="00AE2C83" w:rsidRPr="0058074B" w:rsidRDefault="00AE2C83" w:rsidP="00AE2C83">
      <w:pPr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</w:t>
      </w:r>
      <w:r w:rsidR="002416BB" w:rsidRPr="00450E05">
        <w:rPr>
          <w:rFonts w:ascii="Times New Roman" w:hAnsi="Times New Roman" w:cs="Times New Roman"/>
          <w:b/>
          <w:bCs/>
        </w:rPr>
        <w:t>P</w:t>
      </w:r>
      <w:r w:rsidR="00450E05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2416BB" w:rsidRPr="00450E05">
        <w:rPr>
          <w:rFonts w:ascii="Times New Roman" w:hAnsi="Times New Roman" w:cs="Times New Roman"/>
          <w:b/>
          <w:bCs/>
        </w:rPr>
        <w:t xml:space="preserve">9 </w:t>
      </w:r>
      <w:r w:rsidRPr="00450E05">
        <w:rPr>
          <w:rFonts w:ascii="Times New Roman" w:hAnsi="Times New Roman" w:cs="Times New Roman"/>
          <w:b/>
          <w:bCs/>
        </w:rPr>
        <w:t xml:space="preserve"> -</w:t>
      </w:r>
      <w:proofErr w:type="gramEnd"/>
      <w:r w:rsidRPr="0058074B">
        <w:rPr>
          <w:rFonts w:ascii="Times New Roman" w:hAnsi="Times New Roman" w:cs="Times New Roman"/>
        </w:rPr>
        <w:t xml:space="preserve"> To test the ESP32 add-on installation, we’ll upload a simple code that blinks the onboard LED (GPIO 2).</w:t>
      </w:r>
    </w:p>
    <w:p w14:paraId="70206F54" w14:textId="76B2D440" w:rsidR="00AE2C83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 xml:space="preserve">        </w:t>
      </w:r>
      <w:r w:rsidR="002416BB" w:rsidRPr="0058074B">
        <w:rPr>
          <w:rFonts w:ascii="Times New Roman" w:hAnsi="Times New Roman" w:cs="Times New Roman"/>
        </w:rPr>
        <w:t xml:space="preserve">        </w:t>
      </w:r>
      <w:r w:rsidR="00EE00DF">
        <w:rPr>
          <w:rFonts w:ascii="Times New Roman" w:hAnsi="Times New Roman" w:cs="Times New Roman"/>
        </w:rPr>
        <w:t xml:space="preserve">  </w:t>
      </w:r>
      <w:r w:rsidRPr="0058074B">
        <w:rPr>
          <w:rFonts w:ascii="Times New Roman" w:hAnsi="Times New Roman" w:cs="Times New Roman"/>
        </w:rPr>
        <w:t>Copy the following code to your Arduino IDE:</w:t>
      </w:r>
    </w:p>
    <w:p w14:paraId="4585A03F" w14:textId="77777777" w:rsidR="00EE00DF" w:rsidRPr="0058074B" w:rsidRDefault="00EE00DF" w:rsidP="00AE2C83">
      <w:pPr>
        <w:rPr>
          <w:rFonts w:ascii="Times New Roman" w:hAnsi="Times New Roman" w:cs="Times New Roman"/>
        </w:rPr>
      </w:pPr>
    </w:p>
    <w:p w14:paraId="275BE740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>//*******************************</w:t>
      </w:r>
    </w:p>
    <w:p w14:paraId="0BC344DD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>#include &lt;</w:t>
      </w:r>
      <w:proofErr w:type="spellStart"/>
      <w:r w:rsidRPr="0058074B">
        <w:rPr>
          <w:rFonts w:ascii="Times New Roman" w:hAnsi="Times New Roman" w:cs="Times New Roman"/>
        </w:rPr>
        <w:t>Arduino.h</w:t>
      </w:r>
      <w:proofErr w:type="spellEnd"/>
      <w:r w:rsidRPr="0058074B">
        <w:rPr>
          <w:rFonts w:ascii="Times New Roman" w:hAnsi="Times New Roman" w:cs="Times New Roman"/>
        </w:rPr>
        <w:t>&gt;</w:t>
      </w:r>
    </w:p>
    <w:p w14:paraId="5D35981E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>#define LED 2</w:t>
      </w:r>
    </w:p>
    <w:p w14:paraId="6C199BD3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</w:r>
      <w:proofErr w:type="gramStart"/>
      <w:r w:rsidRPr="0058074B">
        <w:rPr>
          <w:rFonts w:ascii="Times New Roman" w:hAnsi="Times New Roman" w:cs="Times New Roman"/>
        </w:rPr>
        <w:t>void</w:t>
      </w:r>
      <w:proofErr w:type="gramEnd"/>
      <w:r w:rsidRPr="0058074B">
        <w:rPr>
          <w:rFonts w:ascii="Times New Roman" w:hAnsi="Times New Roman" w:cs="Times New Roman"/>
        </w:rPr>
        <w:t xml:space="preserve"> setup() {</w:t>
      </w:r>
    </w:p>
    <w:p w14:paraId="2D7BE131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 xml:space="preserve">  // put your setup code here, to run once:</w:t>
      </w:r>
    </w:p>
    <w:p w14:paraId="047AF23E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 xml:space="preserve">  </w:t>
      </w:r>
      <w:proofErr w:type="spellStart"/>
      <w:r w:rsidRPr="0058074B">
        <w:rPr>
          <w:rFonts w:ascii="Times New Roman" w:hAnsi="Times New Roman" w:cs="Times New Roman"/>
        </w:rPr>
        <w:t>Serial.begin</w:t>
      </w:r>
      <w:proofErr w:type="spellEnd"/>
      <w:r w:rsidRPr="0058074B">
        <w:rPr>
          <w:rFonts w:ascii="Times New Roman" w:hAnsi="Times New Roman" w:cs="Times New Roman"/>
        </w:rPr>
        <w:t>(115200);</w:t>
      </w:r>
    </w:p>
    <w:p w14:paraId="7BABD50A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 xml:space="preserve">  </w:t>
      </w:r>
      <w:proofErr w:type="spellStart"/>
      <w:proofErr w:type="gramStart"/>
      <w:r w:rsidRPr="0058074B">
        <w:rPr>
          <w:rFonts w:ascii="Times New Roman" w:hAnsi="Times New Roman" w:cs="Times New Roman"/>
        </w:rPr>
        <w:t>pinMode</w:t>
      </w:r>
      <w:proofErr w:type="spellEnd"/>
      <w:r w:rsidRPr="0058074B">
        <w:rPr>
          <w:rFonts w:ascii="Times New Roman" w:hAnsi="Times New Roman" w:cs="Times New Roman"/>
        </w:rPr>
        <w:t>(</w:t>
      </w:r>
      <w:proofErr w:type="gramEnd"/>
      <w:r w:rsidRPr="0058074B">
        <w:rPr>
          <w:rFonts w:ascii="Times New Roman" w:hAnsi="Times New Roman" w:cs="Times New Roman"/>
        </w:rPr>
        <w:t>LED, OUTPUT);</w:t>
      </w:r>
    </w:p>
    <w:p w14:paraId="0A18DA65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>}</w:t>
      </w:r>
    </w:p>
    <w:p w14:paraId="767F0E9C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</w:r>
      <w:proofErr w:type="gramStart"/>
      <w:r w:rsidRPr="0058074B">
        <w:rPr>
          <w:rFonts w:ascii="Times New Roman" w:hAnsi="Times New Roman" w:cs="Times New Roman"/>
        </w:rPr>
        <w:t>void</w:t>
      </w:r>
      <w:proofErr w:type="gramEnd"/>
      <w:r w:rsidRPr="0058074B">
        <w:rPr>
          <w:rFonts w:ascii="Times New Roman" w:hAnsi="Times New Roman" w:cs="Times New Roman"/>
        </w:rPr>
        <w:t xml:space="preserve"> loop() {</w:t>
      </w:r>
    </w:p>
    <w:p w14:paraId="0360602D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 xml:space="preserve">  // put your main code here, to run repeatedly:</w:t>
      </w:r>
    </w:p>
    <w:p w14:paraId="2356483C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 xml:space="preserve">  </w:t>
      </w:r>
      <w:proofErr w:type="spellStart"/>
      <w:r w:rsidRPr="0058074B">
        <w:rPr>
          <w:rFonts w:ascii="Times New Roman" w:hAnsi="Times New Roman" w:cs="Times New Roman"/>
        </w:rPr>
        <w:t>digitalWrite</w:t>
      </w:r>
      <w:proofErr w:type="spellEnd"/>
      <w:r w:rsidRPr="0058074B">
        <w:rPr>
          <w:rFonts w:ascii="Times New Roman" w:hAnsi="Times New Roman" w:cs="Times New Roman"/>
        </w:rPr>
        <w:t>(LED, HIGH);</w:t>
      </w:r>
    </w:p>
    <w:p w14:paraId="401DEDE1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 xml:space="preserve">  </w:t>
      </w:r>
      <w:proofErr w:type="spellStart"/>
      <w:r w:rsidRPr="0058074B">
        <w:rPr>
          <w:rFonts w:ascii="Times New Roman" w:hAnsi="Times New Roman" w:cs="Times New Roman"/>
        </w:rPr>
        <w:t>Serial.println</w:t>
      </w:r>
      <w:proofErr w:type="spellEnd"/>
      <w:r w:rsidRPr="0058074B">
        <w:rPr>
          <w:rFonts w:ascii="Times New Roman" w:hAnsi="Times New Roman" w:cs="Times New Roman"/>
        </w:rPr>
        <w:t>("LED is on");</w:t>
      </w:r>
    </w:p>
    <w:p w14:paraId="573BA089" w14:textId="253BA6C4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 xml:space="preserve">  delay(1000);</w:t>
      </w:r>
      <w:r w:rsidR="00CF3F17" w:rsidRPr="0058074B">
        <w:rPr>
          <w:rFonts w:ascii="Times New Roman" w:hAnsi="Times New Roman" w:cs="Times New Roman"/>
        </w:rPr>
        <w:t>j98</w:t>
      </w:r>
    </w:p>
    <w:p w14:paraId="258A92C5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 xml:space="preserve">  </w:t>
      </w:r>
      <w:proofErr w:type="spellStart"/>
      <w:r w:rsidRPr="0058074B">
        <w:rPr>
          <w:rFonts w:ascii="Times New Roman" w:hAnsi="Times New Roman" w:cs="Times New Roman"/>
        </w:rPr>
        <w:t>digitalWrite</w:t>
      </w:r>
      <w:proofErr w:type="spellEnd"/>
      <w:r w:rsidRPr="0058074B">
        <w:rPr>
          <w:rFonts w:ascii="Times New Roman" w:hAnsi="Times New Roman" w:cs="Times New Roman"/>
        </w:rPr>
        <w:t>(LED, LOW);</w:t>
      </w:r>
    </w:p>
    <w:p w14:paraId="502D51BA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 xml:space="preserve">  </w:t>
      </w:r>
      <w:proofErr w:type="spellStart"/>
      <w:r w:rsidRPr="0058074B">
        <w:rPr>
          <w:rFonts w:ascii="Times New Roman" w:hAnsi="Times New Roman" w:cs="Times New Roman"/>
        </w:rPr>
        <w:t>Serial.println</w:t>
      </w:r>
      <w:proofErr w:type="spellEnd"/>
      <w:r w:rsidRPr="0058074B">
        <w:rPr>
          <w:rFonts w:ascii="Times New Roman" w:hAnsi="Times New Roman" w:cs="Times New Roman"/>
        </w:rPr>
        <w:t>("LED is off");</w:t>
      </w:r>
    </w:p>
    <w:p w14:paraId="75A53551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 xml:space="preserve">  delay(1000);</w:t>
      </w:r>
    </w:p>
    <w:p w14:paraId="5DFB6214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>}</w:t>
      </w:r>
    </w:p>
    <w:p w14:paraId="0FEE8AA3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  <w:t>//*******************************</w:t>
      </w:r>
    </w:p>
    <w:p w14:paraId="4D493BDF" w14:textId="77777777" w:rsidR="00AE2C83" w:rsidRPr="0058074B" w:rsidRDefault="00AE2C83" w:rsidP="00AE2C83">
      <w:pPr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  <w:r w:rsidRPr="0058074B">
        <w:rPr>
          <w:rFonts w:ascii="Times New Roman" w:hAnsi="Times New Roman" w:cs="Times New Roman"/>
        </w:rPr>
        <w:tab/>
      </w:r>
    </w:p>
    <w:p w14:paraId="0476ADF4" w14:textId="74E942E2" w:rsidR="004F3D0D" w:rsidRPr="0058074B" w:rsidRDefault="00AE2C83" w:rsidP="00AE2C83">
      <w:pPr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</w:t>
      </w:r>
      <w:r w:rsidR="002416BB" w:rsidRPr="00450E05">
        <w:rPr>
          <w:rFonts w:ascii="Times New Roman" w:hAnsi="Times New Roman" w:cs="Times New Roman"/>
          <w:b/>
          <w:bCs/>
        </w:rPr>
        <w:t xml:space="preserve"> </w:t>
      </w:r>
      <w:r w:rsidR="00F5511C">
        <w:rPr>
          <w:rFonts w:ascii="Times New Roman" w:hAnsi="Times New Roman" w:cs="Times New Roman"/>
          <w:b/>
          <w:bCs/>
        </w:rPr>
        <w:t>10</w:t>
      </w:r>
      <w:r w:rsidRPr="00450E05">
        <w:rPr>
          <w:rFonts w:ascii="Times New Roman" w:hAnsi="Times New Roman" w:cs="Times New Roman"/>
          <w:b/>
          <w:bCs/>
        </w:rPr>
        <w:t xml:space="preserve"> -</w:t>
      </w:r>
      <w:r w:rsidRPr="0058074B">
        <w:rPr>
          <w:rFonts w:ascii="Times New Roman" w:hAnsi="Times New Roman" w:cs="Times New Roman"/>
        </w:rPr>
        <w:t xml:space="preserve"> After running this program check </w:t>
      </w:r>
      <w:r w:rsidR="002416BB" w:rsidRPr="0058074B">
        <w:rPr>
          <w:rFonts w:ascii="Times New Roman" w:hAnsi="Times New Roman" w:cs="Times New Roman"/>
        </w:rPr>
        <w:t>whether</w:t>
      </w:r>
      <w:r w:rsidRPr="0058074B">
        <w:rPr>
          <w:rFonts w:ascii="Times New Roman" w:hAnsi="Times New Roman" w:cs="Times New Roman"/>
        </w:rPr>
        <w:t xml:space="preserve"> the led in the esp32 is blinking for every 1 second.</w:t>
      </w:r>
      <w:r w:rsidR="004F3D0D" w:rsidRPr="0058074B">
        <w:rPr>
          <w:rFonts w:ascii="Times New Roman" w:hAnsi="Times New Roman" w:cs="Times New Roman"/>
        </w:rPr>
        <w:t xml:space="preserve"> If </w:t>
      </w:r>
      <w:r w:rsidR="00986414">
        <w:rPr>
          <w:rFonts w:ascii="Times New Roman" w:hAnsi="Times New Roman" w:cs="Times New Roman"/>
        </w:rPr>
        <w:t>it’s</w:t>
      </w:r>
      <w:r w:rsidR="004F3D0D" w:rsidRPr="0058074B">
        <w:rPr>
          <w:rFonts w:ascii="Times New Roman" w:hAnsi="Times New Roman" w:cs="Times New Roman"/>
        </w:rPr>
        <w:t xml:space="preserve"> working fine then </w:t>
      </w:r>
      <w:r w:rsidR="00EE00DF">
        <w:rPr>
          <w:rFonts w:ascii="Times New Roman" w:hAnsi="Times New Roman" w:cs="Times New Roman"/>
        </w:rPr>
        <w:t xml:space="preserve">                   </w:t>
      </w:r>
    </w:p>
    <w:p w14:paraId="121A03F5" w14:textId="1E8846D7" w:rsidR="00C578AE" w:rsidRDefault="00EE00DF" w:rsidP="00C578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r w:rsidR="00763B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58074B">
        <w:rPr>
          <w:rFonts w:ascii="Times New Roman" w:hAnsi="Times New Roman" w:cs="Times New Roman"/>
        </w:rPr>
        <w:t>the Esp32 is mounted successfully to Arduino ide</w:t>
      </w:r>
    </w:p>
    <w:p w14:paraId="14B24965" w14:textId="77777777" w:rsidR="00EE00DF" w:rsidRPr="0058074B" w:rsidRDefault="00EE00DF" w:rsidP="00C578AE">
      <w:pPr>
        <w:rPr>
          <w:rFonts w:ascii="Times New Roman" w:hAnsi="Times New Roman" w:cs="Times New Roman"/>
        </w:rPr>
      </w:pPr>
    </w:p>
    <w:p w14:paraId="4104F1D8" w14:textId="649E97CB" w:rsidR="00C578AE" w:rsidRPr="0058074B" w:rsidRDefault="00AE2C83" w:rsidP="00C578AE">
      <w:pPr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</w:t>
      </w:r>
      <w:r w:rsidR="002416BB" w:rsidRPr="00450E05">
        <w:rPr>
          <w:rFonts w:ascii="Times New Roman" w:hAnsi="Times New Roman" w:cs="Times New Roman"/>
          <w:b/>
          <w:bCs/>
        </w:rPr>
        <w:t xml:space="preserve"> 1</w:t>
      </w:r>
      <w:r w:rsidR="00F5511C">
        <w:rPr>
          <w:rFonts w:ascii="Times New Roman" w:hAnsi="Times New Roman" w:cs="Times New Roman"/>
          <w:b/>
          <w:bCs/>
        </w:rPr>
        <w:t>1</w:t>
      </w:r>
      <w:r w:rsidR="00450E05" w:rsidRPr="00450E05">
        <w:rPr>
          <w:rFonts w:ascii="Times New Roman" w:hAnsi="Times New Roman" w:cs="Times New Roman"/>
          <w:b/>
          <w:bCs/>
        </w:rPr>
        <w:t xml:space="preserve"> -</w:t>
      </w:r>
      <w:r w:rsidR="00EF3A6D" w:rsidRPr="00450E05">
        <w:rPr>
          <w:rFonts w:ascii="Times New Roman" w:hAnsi="Times New Roman" w:cs="Times New Roman"/>
          <w:b/>
          <w:bCs/>
        </w:rPr>
        <w:t xml:space="preserve"> </w:t>
      </w:r>
      <w:r w:rsidR="00C578AE" w:rsidRPr="0058074B">
        <w:rPr>
          <w:rFonts w:ascii="Times New Roman" w:hAnsi="Times New Roman" w:cs="Times New Roman"/>
        </w:rPr>
        <w:t>Open</w:t>
      </w:r>
      <w:r w:rsidR="00EF3A6D" w:rsidRPr="0058074B">
        <w:rPr>
          <w:rFonts w:ascii="Times New Roman" w:hAnsi="Times New Roman" w:cs="Times New Roman"/>
        </w:rPr>
        <w:t xml:space="preserve"> “file -&gt; preference” in Arduino ide, there you can find the path under </w:t>
      </w:r>
      <w:r w:rsidR="00C578AE" w:rsidRPr="0058074B">
        <w:rPr>
          <w:rFonts w:ascii="Times New Roman" w:hAnsi="Times New Roman" w:cs="Times New Roman"/>
        </w:rPr>
        <w:t xml:space="preserve">“more preference can be edited directly in   </w:t>
      </w:r>
    </w:p>
    <w:p w14:paraId="25D167F1" w14:textId="6D126D36" w:rsidR="00A9204E" w:rsidRPr="0058074B" w:rsidRDefault="00763B64" w:rsidP="00C37056">
      <w:pPr>
        <w:ind w:left="996" w:right="-2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C578AE" w:rsidRPr="0058074B">
        <w:rPr>
          <w:rFonts w:ascii="Times New Roman" w:hAnsi="Times New Roman" w:cs="Times New Roman"/>
        </w:rPr>
        <w:t>In the file” where the ESP32 related files stored. There g</w:t>
      </w:r>
      <w:r w:rsidR="00C37056" w:rsidRPr="0058074B">
        <w:rPr>
          <w:rFonts w:ascii="Times New Roman" w:hAnsi="Times New Roman" w:cs="Times New Roman"/>
        </w:rPr>
        <w:t>o to “</w:t>
      </w:r>
      <w:r w:rsidR="00247484" w:rsidRPr="0058074B">
        <w:rPr>
          <w:rFonts w:ascii="Times New Roman" w:hAnsi="Times New Roman" w:cs="Times New Roman"/>
        </w:rPr>
        <w:t>Arduino data</w:t>
      </w:r>
      <w:r w:rsidR="00C37056" w:rsidRPr="0058074B">
        <w:rPr>
          <w:rFonts w:ascii="Times New Roman" w:hAnsi="Times New Roman" w:cs="Times New Roman"/>
        </w:rPr>
        <w:t>\packages\esp32\hardware\esp32\2.0.8\tools”</w:t>
      </w:r>
    </w:p>
    <w:p w14:paraId="5425B0AA" w14:textId="44F73A15" w:rsidR="00C37056" w:rsidRPr="0058074B" w:rsidRDefault="00C37056" w:rsidP="00C37056">
      <w:pPr>
        <w:ind w:left="996" w:right="-235"/>
        <w:rPr>
          <w:rFonts w:ascii="Times New Roman" w:hAnsi="Times New Roman" w:cs="Times New Roman"/>
        </w:rPr>
      </w:pPr>
    </w:p>
    <w:p w14:paraId="1C104BD7" w14:textId="28C20201" w:rsidR="00C37056" w:rsidRPr="0058074B" w:rsidRDefault="00C37056" w:rsidP="00C37056">
      <w:pPr>
        <w:ind w:right="-235"/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 1</w:t>
      </w:r>
      <w:r w:rsidR="00F5511C">
        <w:rPr>
          <w:rFonts w:ascii="Times New Roman" w:hAnsi="Times New Roman" w:cs="Times New Roman"/>
          <w:b/>
          <w:bCs/>
        </w:rPr>
        <w:t>2</w:t>
      </w:r>
      <w:r w:rsidRPr="00450E05">
        <w:rPr>
          <w:rFonts w:ascii="Times New Roman" w:hAnsi="Times New Roman" w:cs="Times New Roman"/>
          <w:b/>
          <w:bCs/>
        </w:rPr>
        <w:t xml:space="preserve"> –</w:t>
      </w:r>
      <w:r w:rsidRPr="0058074B">
        <w:rPr>
          <w:rFonts w:ascii="Times New Roman" w:hAnsi="Times New Roman" w:cs="Times New Roman"/>
        </w:rPr>
        <w:t xml:space="preserve"> check whether the “mkfatfs.exe” is </w:t>
      </w:r>
      <w:r w:rsidR="00395B47" w:rsidRPr="0058074B">
        <w:rPr>
          <w:rFonts w:ascii="Times New Roman" w:hAnsi="Times New Roman" w:cs="Times New Roman"/>
        </w:rPr>
        <w:t xml:space="preserve">there if it’s not there download and </w:t>
      </w:r>
      <w:proofErr w:type="spellStart"/>
      <w:r w:rsidR="00395B47" w:rsidRPr="0058074B">
        <w:rPr>
          <w:rFonts w:ascii="Times New Roman" w:hAnsi="Times New Roman" w:cs="Times New Roman"/>
        </w:rPr>
        <w:t>and</w:t>
      </w:r>
      <w:proofErr w:type="spellEnd"/>
      <w:r w:rsidR="00395B47" w:rsidRPr="0058074B">
        <w:rPr>
          <w:rFonts w:ascii="Times New Roman" w:hAnsi="Times New Roman" w:cs="Times New Roman"/>
        </w:rPr>
        <w:t xml:space="preserve"> paste </w:t>
      </w:r>
      <w:r w:rsidR="00986414">
        <w:rPr>
          <w:rFonts w:ascii="Times New Roman" w:hAnsi="Times New Roman" w:cs="Times New Roman"/>
        </w:rPr>
        <w:t xml:space="preserve">it </w:t>
      </w:r>
      <w:r w:rsidR="00395B47" w:rsidRPr="0058074B">
        <w:rPr>
          <w:rFonts w:ascii="Times New Roman" w:hAnsi="Times New Roman" w:cs="Times New Roman"/>
        </w:rPr>
        <w:t xml:space="preserve">there </w:t>
      </w:r>
    </w:p>
    <w:p w14:paraId="6FDEC907" w14:textId="209B4338" w:rsidR="00395B47" w:rsidRDefault="00395B47" w:rsidP="00C37056">
      <w:pPr>
        <w:ind w:right="-235"/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 xml:space="preserve">                 </w:t>
      </w:r>
      <w:r w:rsidR="00763B64">
        <w:rPr>
          <w:rFonts w:ascii="Times New Roman" w:hAnsi="Times New Roman" w:cs="Times New Roman"/>
        </w:rPr>
        <w:t xml:space="preserve">  </w:t>
      </w:r>
      <w:r w:rsidRPr="0058074B">
        <w:rPr>
          <w:rFonts w:ascii="Times New Roman" w:hAnsi="Times New Roman" w:cs="Times New Roman"/>
        </w:rPr>
        <w:t xml:space="preserve"> “mkfatfs.exe” – download link </w:t>
      </w:r>
      <w:hyperlink r:id="rId13" w:history="1">
        <w:r w:rsidR="00EE00DF" w:rsidRPr="00A027DF">
          <w:rPr>
            <w:rStyle w:val="Hyperlink"/>
            <w:rFonts w:ascii="Times New Roman" w:hAnsi="Times New Roman" w:cs="Times New Roman"/>
          </w:rPr>
          <w:t>https://github.com/labplus-cn/mkfatfs/releases/tag/v1.0</w:t>
        </w:r>
      </w:hyperlink>
    </w:p>
    <w:p w14:paraId="0266182F" w14:textId="1057337A" w:rsidR="001B7E74" w:rsidRPr="001B7E74" w:rsidRDefault="001B7E74" w:rsidP="00C37056">
      <w:pPr>
        <w:ind w:right="-235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</w:rPr>
        <w:t xml:space="preserve">                  </w:t>
      </w:r>
      <w:r w:rsidR="00763B64">
        <w:rPr>
          <w:rFonts w:ascii="Times New Roman" w:hAnsi="Times New Roman" w:cs="Times New Roman"/>
        </w:rPr>
        <w:t xml:space="preserve">  </w:t>
      </w:r>
      <w:r w:rsidRPr="001B7E74">
        <w:rPr>
          <w:rFonts w:ascii="Times New Roman" w:hAnsi="Times New Roman" w:cs="Times New Roman"/>
          <w:b/>
          <w:bCs/>
          <w:color w:val="FF0000"/>
        </w:rPr>
        <w:t>NOTE: While downloading, you will get “mkfatfs_v1.0.exe” RENAM</w:t>
      </w:r>
      <w:r>
        <w:rPr>
          <w:rFonts w:ascii="Times New Roman" w:hAnsi="Times New Roman" w:cs="Times New Roman"/>
          <w:b/>
          <w:bCs/>
          <w:color w:val="FF0000"/>
        </w:rPr>
        <w:t>E</w:t>
      </w:r>
      <w:r w:rsidRPr="001B7E74">
        <w:rPr>
          <w:rFonts w:ascii="Times New Roman" w:hAnsi="Times New Roman" w:cs="Times New Roman"/>
          <w:b/>
          <w:bCs/>
          <w:color w:val="FF0000"/>
        </w:rPr>
        <w:t xml:space="preserve"> that file to “mkfatfs.exe”.</w:t>
      </w:r>
    </w:p>
    <w:p w14:paraId="2112EE6C" w14:textId="0438C9F9" w:rsidR="00B538B3" w:rsidRPr="0058074B" w:rsidRDefault="00F234D6" w:rsidP="00C37056">
      <w:pPr>
        <w:ind w:right="-235"/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ab/>
      </w:r>
    </w:p>
    <w:p w14:paraId="7D220AB8" w14:textId="32617A9D" w:rsidR="00FB1E4F" w:rsidRPr="0058074B" w:rsidRDefault="00F234D6" w:rsidP="00EE00DF">
      <w:pPr>
        <w:ind w:right="-235"/>
        <w:jc w:val="center"/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  <w:noProof/>
          <w:bdr w:val="single" w:sz="4" w:space="0" w:color="auto"/>
          <w:shd w:val="clear" w:color="auto" w:fill="44546A" w:themeFill="text2"/>
        </w:rPr>
        <w:drawing>
          <wp:inline distT="0" distB="0" distL="0" distR="0" wp14:anchorId="51E22B6C" wp14:editId="5C0086A3">
            <wp:extent cx="6854190" cy="4065270"/>
            <wp:effectExtent l="19050" t="19050" r="2286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0781"/>
                    <a:stretch/>
                  </pic:blipFill>
                  <pic:spPr bwMode="auto">
                    <a:xfrm>
                      <a:off x="0" y="0"/>
                      <a:ext cx="6854793" cy="4065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97348" w14:textId="77777777" w:rsidR="00FB1E4F" w:rsidRPr="0058074B" w:rsidRDefault="00FB1E4F" w:rsidP="00F234D6">
      <w:pPr>
        <w:ind w:right="-235"/>
        <w:jc w:val="center"/>
        <w:rPr>
          <w:rFonts w:ascii="Times New Roman" w:hAnsi="Times New Roman" w:cs="Times New Roman"/>
        </w:rPr>
      </w:pPr>
    </w:p>
    <w:p w14:paraId="432F3F7E" w14:textId="65325BBB" w:rsidR="00B538B3" w:rsidRPr="0058074B" w:rsidRDefault="00B538B3" w:rsidP="00C37056">
      <w:pPr>
        <w:ind w:right="-235"/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 12 –</w:t>
      </w:r>
      <w:r w:rsidRPr="0058074B">
        <w:rPr>
          <w:rFonts w:ascii="Times New Roman" w:hAnsi="Times New Roman" w:cs="Times New Roman"/>
        </w:rPr>
        <w:t xml:space="preserve"> </w:t>
      </w:r>
      <w:r w:rsidR="00EE00DF" w:rsidRPr="0058074B">
        <w:rPr>
          <w:rFonts w:ascii="Times New Roman" w:hAnsi="Times New Roman" w:cs="Times New Roman"/>
        </w:rPr>
        <w:t xml:space="preserve">There </w:t>
      </w:r>
      <w:r w:rsidRPr="0058074B">
        <w:rPr>
          <w:rFonts w:ascii="Times New Roman" w:hAnsi="Times New Roman" w:cs="Times New Roman"/>
        </w:rPr>
        <w:t>will be three file systems in esp32 we tested SPIFFS and FATFS.</w:t>
      </w:r>
    </w:p>
    <w:p w14:paraId="44309D9B" w14:textId="10EBABA6" w:rsidR="00B538B3" w:rsidRDefault="00B538B3" w:rsidP="00C37056">
      <w:pPr>
        <w:ind w:right="-235"/>
        <w:rPr>
          <w:rFonts w:ascii="Times New Roman" w:hAnsi="Times New Roman" w:cs="Times New Roman"/>
        </w:rPr>
      </w:pPr>
    </w:p>
    <w:p w14:paraId="3C24B268" w14:textId="77777777" w:rsidR="003E372F" w:rsidRPr="0058074B" w:rsidRDefault="003E372F" w:rsidP="00C37056">
      <w:pPr>
        <w:ind w:right="-235"/>
        <w:rPr>
          <w:rFonts w:ascii="Times New Roman" w:hAnsi="Times New Roman" w:cs="Times New Roman"/>
        </w:rPr>
      </w:pPr>
    </w:p>
    <w:p w14:paraId="2424AC76" w14:textId="050E982C" w:rsidR="003E372F" w:rsidRDefault="00B538B3" w:rsidP="00E92118">
      <w:pPr>
        <w:ind w:right="-235"/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>STEP 13 –</w:t>
      </w:r>
      <w:r w:rsidRPr="0058074B">
        <w:rPr>
          <w:rFonts w:ascii="Times New Roman" w:hAnsi="Times New Roman" w:cs="Times New Roman"/>
        </w:rPr>
        <w:t xml:space="preserve"> </w:t>
      </w:r>
      <w:r w:rsidR="00F234D6" w:rsidRPr="0058074B">
        <w:rPr>
          <w:rFonts w:ascii="Times New Roman" w:hAnsi="Times New Roman" w:cs="Times New Roman"/>
        </w:rPr>
        <w:t>Download</w:t>
      </w:r>
      <w:r w:rsidRPr="0058074B">
        <w:rPr>
          <w:rFonts w:ascii="Times New Roman" w:hAnsi="Times New Roman" w:cs="Times New Roman"/>
        </w:rPr>
        <w:t xml:space="preserve"> </w:t>
      </w:r>
      <w:r w:rsidR="00F234D6" w:rsidRPr="0058074B">
        <w:rPr>
          <w:rFonts w:ascii="Times New Roman" w:hAnsi="Times New Roman" w:cs="Times New Roman"/>
        </w:rPr>
        <w:t xml:space="preserve">the </w:t>
      </w:r>
      <w:r w:rsidRPr="0058074B">
        <w:rPr>
          <w:rFonts w:ascii="Times New Roman" w:hAnsi="Times New Roman" w:cs="Times New Roman"/>
        </w:rPr>
        <w:t>“esp32</w:t>
      </w:r>
      <w:r w:rsidR="00290881">
        <w:rPr>
          <w:rFonts w:ascii="Times New Roman" w:hAnsi="Times New Roman" w:cs="Times New Roman"/>
        </w:rPr>
        <w:t>fs</w:t>
      </w:r>
      <w:r w:rsidRPr="0058074B">
        <w:rPr>
          <w:rFonts w:ascii="Times New Roman" w:hAnsi="Times New Roman" w:cs="Times New Roman"/>
        </w:rPr>
        <w:t>.</w:t>
      </w:r>
      <w:r w:rsidR="00290881">
        <w:rPr>
          <w:rFonts w:ascii="Times New Roman" w:hAnsi="Times New Roman" w:cs="Times New Roman"/>
        </w:rPr>
        <w:t>zip</w:t>
      </w:r>
      <w:r w:rsidRPr="0058074B">
        <w:rPr>
          <w:rFonts w:ascii="Times New Roman" w:hAnsi="Times New Roman" w:cs="Times New Roman"/>
        </w:rPr>
        <w:t xml:space="preserve">” file from </w:t>
      </w:r>
      <w:r w:rsidR="00F234D6" w:rsidRPr="0058074B">
        <w:rPr>
          <w:rFonts w:ascii="Times New Roman" w:hAnsi="Times New Roman" w:cs="Times New Roman"/>
        </w:rPr>
        <w:t xml:space="preserve">the </w:t>
      </w:r>
      <w:r w:rsidRPr="0058074B">
        <w:rPr>
          <w:rFonts w:ascii="Times New Roman" w:hAnsi="Times New Roman" w:cs="Times New Roman"/>
        </w:rPr>
        <w:t xml:space="preserve"> below link</w:t>
      </w:r>
      <w:r w:rsidR="00290881">
        <w:rPr>
          <w:rFonts w:ascii="Times New Roman" w:hAnsi="Times New Roman" w:cs="Times New Roman"/>
        </w:rPr>
        <w:t xml:space="preserve"> and extract and take the “esp32fs.jar” file from the zip file.</w:t>
      </w:r>
    </w:p>
    <w:p w14:paraId="7C7FD979" w14:textId="3BCA37FB" w:rsidR="001E3A98" w:rsidRDefault="001E3A98" w:rsidP="001E3A98">
      <w:pPr>
        <w:ind w:right="-235"/>
        <w:rPr>
          <w:rFonts w:ascii="Times New Roman" w:hAnsi="Times New Roman" w:cs="Times New Roman"/>
        </w:rPr>
      </w:pPr>
      <w:r>
        <w:t xml:space="preserve">                    </w:t>
      </w:r>
      <w:hyperlink r:id="rId15" w:history="1">
        <w:r w:rsidR="00B52B29" w:rsidRPr="00B52B29">
          <w:rPr>
            <w:rStyle w:val="Hyperlink"/>
          </w:rPr>
          <w:t>https://github.com/lorol/arduino-esp32fs-plugin/releases</w:t>
        </w:r>
      </w:hyperlink>
    </w:p>
    <w:p w14:paraId="444CA6A6" w14:textId="4FC700E6" w:rsidR="003E372F" w:rsidRDefault="003E372F" w:rsidP="00E92118">
      <w:pPr>
        <w:ind w:right="-235"/>
        <w:rPr>
          <w:rFonts w:ascii="Times New Roman" w:hAnsi="Times New Roman" w:cs="Times New Roman"/>
        </w:rPr>
      </w:pPr>
    </w:p>
    <w:p w14:paraId="2275813C" w14:textId="77777777" w:rsidR="003E372F" w:rsidRPr="0058074B" w:rsidRDefault="003E372F" w:rsidP="00E92118">
      <w:pPr>
        <w:ind w:right="-235"/>
        <w:rPr>
          <w:rFonts w:ascii="Times New Roman" w:hAnsi="Times New Roman" w:cs="Times New Roman"/>
        </w:rPr>
      </w:pPr>
    </w:p>
    <w:p w14:paraId="16A44809" w14:textId="54B64FFF" w:rsidR="00F234D6" w:rsidRPr="0058074B" w:rsidRDefault="00F234D6" w:rsidP="00E92118">
      <w:pPr>
        <w:ind w:right="-235"/>
        <w:rPr>
          <w:rFonts w:ascii="Times New Roman" w:hAnsi="Times New Roman" w:cs="Times New Roman"/>
        </w:rPr>
      </w:pPr>
      <w:r w:rsidRPr="00450E05">
        <w:rPr>
          <w:rFonts w:ascii="Times New Roman" w:hAnsi="Times New Roman" w:cs="Times New Roman"/>
          <w:b/>
          <w:bCs/>
        </w:rPr>
        <w:t xml:space="preserve">STEP14 - </w:t>
      </w:r>
      <w:r w:rsidR="00E92118" w:rsidRPr="0058074B">
        <w:rPr>
          <w:rFonts w:ascii="Times New Roman" w:hAnsi="Times New Roman" w:cs="Times New Roman"/>
        </w:rPr>
        <w:t>In your Arduino IDE, go to </w:t>
      </w:r>
      <w:r w:rsidR="00E92118" w:rsidRPr="0058074B">
        <w:rPr>
          <w:rFonts w:ascii="Times New Roman" w:hAnsi="Times New Roman" w:cs="Times New Roman"/>
          <w:b/>
          <w:bCs/>
        </w:rPr>
        <w:t>File</w:t>
      </w:r>
      <w:r w:rsidR="00E92118" w:rsidRPr="0058074B">
        <w:rPr>
          <w:rFonts w:ascii="Times New Roman" w:hAnsi="Times New Roman" w:cs="Times New Roman"/>
        </w:rPr>
        <w:t> &gt; </w:t>
      </w:r>
      <w:r w:rsidR="00E92118" w:rsidRPr="0058074B">
        <w:rPr>
          <w:rFonts w:ascii="Times New Roman" w:hAnsi="Times New Roman" w:cs="Times New Roman"/>
          <w:b/>
          <w:bCs/>
        </w:rPr>
        <w:t>Preferences</w:t>
      </w:r>
      <w:r w:rsidR="00E92118" w:rsidRPr="0058074B">
        <w:rPr>
          <w:rFonts w:ascii="Times New Roman" w:hAnsi="Times New Roman" w:cs="Times New Roman"/>
        </w:rPr>
        <w:t> and check your Sketchbook location. In my case, it’s in the following path</w:t>
      </w:r>
    </w:p>
    <w:p w14:paraId="7127D29C" w14:textId="0B5BEC29" w:rsidR="00E92118" w:rsidRPr="0058074B" w:rsidRDefault="00E92118" w:rsidP="00E92118">
      <w:pPr>
        <w:ind w:right="-235"/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</w:rPr>
        <w:t xml:space="preserve">                “C:\Users\User1\Documents\Arduino”.</w:t>
      </w:r>
    </w:p>
    <w:p w14:paraId="607F933F" w14:textId="77777777" w:rsidR="00FB1E4F" w:rsidRPr="0058074B" w:rsidRDefault="00FB1E4F" w:rsidP="00E92118">
      <w:pPr>
        <w:ind w:right="-235"/>
        <w:rPr>
          <w:rFonts w:ascii="Times New Roman" w:hAnsi="Times New Roman" w:cs="Times New Roman"/>
        </w:rPr>
      </w:pPr>
    </w:p>
    <w:p w14:paraId="190718CB" w14:textId="0C4FD350" w:rsidR="00E92118" w:rsidRPr="0058074B" w:rsidRDefault="00E92118" w:rsidP="00E92118">
      <w:pPr>
        <w:ind w:right="-235"/>
        <w:jc w:val="center"/>
        <w:rPr>
          <w:rFonts w:ascii="Times New Roman" w:hAnsi="Times New Roman" w:cs="Times New Roman"/>
        </w:rPr>
      </w:pPr>
      <w:r w:rsidRPr="0058074B">
        <w:rPr>
          <w:rFonts w:ascii="Times New Roman" w:hAnsi="Times New Roman" w:cs="Times New Roman"/>
          <w:noProof/>
        </w:rPr>
        <w:drawing>
          <wp:inline distT="0" distB="0" distL="0" distR="0" wp14:anchorId="08EC4E97" wp14:editId="060C9172">
            <wp:extent cx="6268720" cy="4426585"/>
            <wp:effectExtent l="19050" t="19050" r="17780" b="12065"/>
            <wp:docPr id="4" name="Picture 4" descr="Arduino sketchbook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sketchbook loca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442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11745" w14:textId="09F694D3" w:rsidR="00E92118" w:rsidRPr="0058074B" w:rsidRDefault="00E92118" w:rsidP="00E92118">
      <w:pPr>
        <w:ind w:right="-235"/>
        <w:rPr>
          <w:rFonts w:ascii="Times New Roman" w:hAnsi="Times New Roman" w:cs="Times New Roman"/>
        </w:rPr>
      </w:pPr>
    </w:p>
    <w:p w14:paraId="4FBB4B8B" w14:textId="79A8607B" w:rsidR="00E92118" w:rsidRPr="0058074B" w:rsidRDefault="00E92118" w:rsidP="00E92118">
      <w:pPr>
        <w:ind w:right="-235"/>
        <w:rPr>
          <w:rFonts w:ascii="Times New Roman" w:hAnsi="Times New Roman" w:cs="Times New Roman"/>
          <w:lang w:val="en-IN"/>
        </w:rPr>
      </w:pPr>
      <w:r w:rsidRPr="00450E05">
        <w:rPr>
          <w:rFonts w:ascii="Times New Roman" w:hAnsi="Times New Roman" w:cs="Times New Roman"/>
          <w:b/>
          <w:bCs/>
        </w:rPr>
        <w:t>STEP 15 -</w:t>
      </w:r>
      <w:r w:rsidRPr="0058074B">
        <w:rPr>
          <w:rFonts w:ascii="Times New Roman" w:hAnsi="Times New Roman" w:cs="Times New Roman"/>
        </w:rPr>
        <w:t xml:space="preserve"> </w:t>
      </w:r>
      <w:r w:rsidRPr="0058074B">
        <w:rPr>
          <w:rFonts w:ascii="Times New Roman" w:hAnsi="Times New Roman" w:cs="Times New Roman"/>
          <w:lang w:val="en-IN"/>
        </w:rPr>
        <w:t>Go to the sketchbook location, and create a </w:t>
      </w:r>
      <w:r w:rsidRPr="0058074B">
        <w:rPr>
          <w:rFonts w:ascii="Times New Roman" w:hAnsi="Times New Roman" w:cs="Times New Roman"/>
          <w:b/>
          <w:bCs/>
          <w:lang w:val="en-IN"/>
        </w:rPr>
        <w:t>tools </w:t>
      </w:r>
      <w:r w:rsidRPr="0058074B">
        <w:rPr>
          <w:rFonts w:ascii="Times New Roman" w:hAnsi="Times New Roman" w:cs="Times New Roman"/>
          <w:lang w:val="en-IN"/>
        </w:rPr>
        <w:t>folder.</w:t>
      </w:r>
    </w:p>
    <w:p w14:paraId="4B8A52B5" w14:textId="77777777" w:rsidR="00FB1E4F" w:rsidRPr="0058074B" w:rsidRDefault="00FB1E4F" w:rsidP="00E92118">
      <w:pPr>
        <w:ind w:right="-235"/>
        <w:rPr>
          <w:rFonts w:ascii="Times New Roman" w:hAnsi="Times New Roman" w:cs="Times New Roman"/>
          <w:lang w:val="en-IN"/>
        </w:rPr>
      </w:pPr>
    </w:p>
    <w:p w14:paraId="5F4DFF64" w14:textId="23C8683A" w:rsidR="00E92118" w:rsidRPr="0058074B" w:rsidRDefault="00E92118" w:rsidP="00E92118">
      <w:pPr>
        <w:ind w:right="-235"/>
        <w:jc w:val="center"/>
        <w:rPr>
          <w:rFonts w:ascii="Times New Roman" w:hAnsi="Times New Roman" w:cs="Times New Roman"/>
          <w:lang w:val="en-IN"/>
        </w:rPr>
      </w:pPr>
      <w:r w:rsidRPr="0058074B">
        <w:rPr>
          <w:rFonts w:ascii="Times New Roman" w:hAnsi="Times New Roman" w:cs="Times New Roman"/>
          <w:noProof/>
        </w:rPr>
        <w:drawing>
          <wp:inline distT="0" distB="0" distL="0" distR="0" wp14:anchorId="61A69BFE" wp14:editId="14A13E07">
            <wp:extent cx="5124450" cy="2179320"/>
            <wp:effectExtent l="19050" t="19050" r="19050" b="11430"/>
            <wp:docPr id="6" name="Picture 6" descr="creating tools folder sketchbook folder SPIF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ing tools folder sketchbook folder SPIFF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17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32F18" w14:textId="44428422" w:rsidR="00FB1E4F" w:rsidRPr="0058074B" w:rsidRDefault="00FB1E4F" w:rsidP="00E92118">
      <w:pPr>
        <w:ind w:right="-235"/>
        <w:jc w:val="center"/>
        <w:rPr>
          <w:rFonts w:ascii="Times New Roman" w:hAnsi="Times New Roman" w:cs="Times New Roman"/>
          <w:lang w:val="en-IN"/>
        </w:rPr>
      </w:pPr>
    </w:p>
    <w:p w14:paraId="46D3F314" w14:textId="4C21213A" w:rsidR="00FB1E4F" w:rsidRPr="0058074B" w:rsidRDefault="00FB1E4F" w:rsidP="00E92118">
      <w:pPr>
        <w:ind w:right="-235"/>
        <w:jc w:val="center"/>
        <w:rPr>
          <w:rFonts w:ascii="Times New Roman" w:hAnsi="Times New Roman" w:cs="Times New Roman"/>
          <w:lang w:val="en-IN"/>
        </w:rPr>
      </w:pPr>
    </w:p>
    <w:p w14:paraId="2E049B8B" w14:textId="7C46B6EB" w:rsidR="00FB1E4F" w:rsidRPr="0058074B" w:rsidRDefault="00FB1E4F" w:rsidP="00E92118">
      <w:pPr>
        <w:ind w:right="-235"/>
        <w:jc w:val="center"/>
        <w:rPr>
          <w:rFonts w:ascii="Times New Roman" w:hAnsi="Times New Roman" w:cs="Times New Roman"/>
          <w:lang w:val="en-IN"/>
        </w:rPr>
      </w:pPr>
    </w:p>
    <w:p w14:paraId="3FE462C3" w14:textId="77777777" w:rsidR="00FB1E4F" w:rsidRPr="0058074B" w:rsidRDefault="00FB1E4F" w:rsidP="00E92118">
      <w:pPr>
        <w:ind w:right="-235"/>
        <w:jc w:val="center"/>
        <w:rPr>
          <w:rFonts w:ascii="Times New Roman" w:hAnsi="Times New Roman" w:cs="Times New Roman"/>
          <w:lang w:val="en-IN"/>
        </w:rPr>
      </w:pPr>
    </w:p>
    <w:p w14:paraId="1FA1A72C" w14:textId="17970048" w:rsidR="00FB1E4F" w:rsidRPr="0058074B" w:rsidRDefault="00FB1E4F" w:rsidP="00E92118">
      <w:pPr>
        <w:ind w:right="-235"/>
        <w:jc w:val="center"/>
        <w:rPr>
          <w:rFonts w:ascii="Times New Roman" w:hAnsi="Times New Roman" w:cs="Times New Roman"/>
          <w:lang w:val="en-IN"/>
        </w:rPr>
      </w:pPr>
    </w:p>
    <w:p w14:paraId="0413EC46" w14:textId="77777777" w:rsidR="00FB1E4F" w:rsidRPr="00E92118" w:rsidRDefault="00FB1E4F" w:rsidP="00E92118">
      <w:pPr>
        <w:ind w:right="-235"/>
        <w:jc w:val="center"/>
        <w:rPr>
          <w:rFonts w:ascii="Times New Roman" w:hAnsi="Times New Roman" w:cs="Times New Roman"/>
          <w:lang w:val="en-IN"/>
        </w:rPr>
      </w:pPr>
    </w:p>
    <w:p w14:paraId="2804638B" w14:textId="77777777" w:rsidR="00FB1E4F" w:rsidRPr="0058074B" w:rsidRDefault="00FB1E4F" w:rsidP="00FB1E4F">
      <w:pPr>
        <w:ind w:right="-235"/>
        <w:rPr>
          <w:rFonts w:ascii="Times New Roman" w:hAnsi="Times New Roman" w:cs="Times New Roman"/>
          <w:lang w:val="en-IN"/>
        </w:rPr>
      </w:pPr>
      <w:r w:rsidRPr="00450E05">
        <w:rPr>
          <w:rFonts w:ascii="Times New Roman" w:hAnsi="Times New Roman" w:cs="Times New Roman"/>
          <w:b/>
          <w:bCs/>
          <w:lang w:val="en-IN"/>
        </w:rPr>
        <w:t>STEP16 -</w:t>
      </w:r>
      <w:r w:rsidRPr="0058074B">
        <w:rPr>
          <w:rFonts w:ascii="Times New Roman" w:hAnsi="Times New Roman" w:cs="Times New Roman"/>
          <w:b/>
          <w:bCs/>
          <w:lang w:val="en-IN"/>
        </w:rPr>
        <w:t xml:space="preserve"> </w:t>
      </w:r>
      <w:r w:rsidR="00E92118" w:rsidRPr="00E92118">
        <w:rPr>
          <w:rFonts w:ascii="Times New Roman" w:hAnsi="Times New Roman" w:cs="Times New Roman"/>
          <w:lang w:val="en-IN"/>
        </w:rPr>
        <w:t>Unzip the downloaded </w:t>
      </w:r>
      <w:r w:rsidR="00E92118" w:rsidRPr="00E92118">
        <w:rPr>
          <w:rFonts w:ascii="Times New Roman" w:hAnsi="Times New Roman" w:cs="Times New Roman"/>
          <w:i/>
          <w:iCs/>
          <w:lang w:val="en-IN"/>
        </w:rPr>
        <w:t>.zip</w:t>
      </w:r>
      <w:r w:rsidR="00E92118" w:rsidRPr="00E92118">
        <w:rPr>
          <w:rFonts w:ascii="Times New Roman" w:hAnsi="Times New Roman" w:cs="Times New Roman"/>
          <w:lang w:val="en-IN"/>
        </w:rPr>
        <w:t> folder. Open it and copy the </w:t>
      </w:r>
      <w:r w:rsidR="00E92118" w:rsidRPr="00E92118">
        <w:rPr>
          <w:rFonts w:ascii="Times New Roman" w:hAnsi="Times New Roman" w:cs="Times New Roman"/>
          <w:b/>
          <w:bCs/>
          <w:i/>
          <w:iCs/>
          <w:lang w:val="en-IN"/>
        </w:rPr>
        <w:t>ESP32FS </w:t>
      </w:r>
      <w:r w:rsidR="00E92118" w:rsidRPr="00E92118">
        <w:rPr>
          <w:rFonts w:ascii="Times New Roman" w:hAnsi="Times New Roman" w:cs="Times New Roman"/>
          <w:lang w:val="en-IN"/>
        </w:rPr>
        <w:t>folder to the </w:t>
      </w:r>
      <w:r w:rsidR="00E92118" w:rsidRPr="00E92118">
        <w:rPr>
          <w:rFonts w:ascii="Times New Roman" w:hAnsi="Times New Roman" w:cs="Times New Roman"/>
          <w:b/>
          <w:bCs/>
          <w:lang w:val="en-IN"/>
        </w:rPr>
        <w:t>tools</w:t>
      </w:r>
      <w:r w:rsidR="00E92118" w:rsidRPr="00E92118">
        <w:rPr>
          <w:rFonts w:ascii="Times New Roman" w:hAnsi="Times New Roman" w:cs="Times New Roman"/>
          <w:lang w:val="en-IN"/>
        </w:rPr>
        <w:t> folder you created in the previous step.</w:t>
      </w:r>
    </w:p>
    <w:p w14:paraId="106F2F73" w14:textId="1D5D94AD" w:rsidR="00FB1E4F" w:rsidRPr="0058074B" w:rsidRDefault="00FB1E4F" w:rsidP="00FB1E4F">
      <w:pPr>
        <w:ind w:right="-235"/>
        <w:rPr>
          <w:rFonts w:ascii="Times New Roman" w:hAnsi="Times New Roman" w:cs="Times New Roman"/>
          <w:lang w:val="en-IN"/>
        </w:rPr>
      </w:pPr>
      <w:r w:rsidRPr="0058074B">
        <w:rPr>
          <w:rFonts w:ascii="Times New Roman" w:hAnsi="Times New Roman" w:cs="Times New Roman"/>
          <w:lang w:val="en-IN"/>
        </w:rPr>
        <w:t xml:space="preserve">            </w:t>
      </w:r>
      <w:r w:rsidR="00E92118" w:rsidRPr="00E92118">
        <w:rPr>
          <w:rFonts w:ascii="Times New Roman" w:hAnsi="Times New Roman" w:cs="Times New Roman"/>
          <w:lang w:val="en-IN"/>
        </w:rPr>
        <w:t xml:space="preserve"> </w:t>
      </w:r>
      <w:r w:rsidRPr="0058074B">
        <w:rPr>
          <w:rFonts w:ascii="Times New Roman" w:hAnsi="Times New Roman" w:cs="Times New Roman"/>
          <w:lang w:val="en-IN"/>
        </w:rPr>
        <w:t xml:space="preserve">     You should have </w:t>
      </w:r>
      <w:r w:rsidR="00986414">
        <w:rPr>
          <w:rFonts w:ascii="Times New Roman" w:hAnsi="Times New Roman" w:cs="Times New Roman"/>
          <w:lang w:val="en-IN"/>
        </w:rPr>
        <w:t xml:space="preserve">a </w:t>
      </w:r>
      <w:r w:rsidRPr="0058074B">
        <w:rPr>
          <w:rFonts w:ascii="Times New Roman" w:hAnsi="Times New Roman" w:cs="Times New Roman"/>
          <w:lang w:val="en-IN"/>
        </w:rPr>
        <w:t xml:space="preserve">similar folder structure. </w:t>
      </w:r>
      <w:r w:rsidRPr="00FB1E4F">
        <w:rPr>
          <w:rFonts w:ascii="Times New Roman" w:hAnsi="Times New Roman" w:cs="Times New Roman"/>
          <w:lang w:val="en-IN"/>
        </w:rPr>
        <w:t>&lt;Sketchbook-location&gt;/</w:t>
      </w:r>
      <w:r w:rsidRPr="00FB1E4F">
        <w:rPr>
          <w:rFonts w:ascii="Times New Roman" w:hAnsi="Times New Roman" w:cs="Times New Roman"/>
          <w:b/>
          <w:bCs/>
          <w:lang w:val="en-IN"/>
        </w:rPr>
        <w:t>tools/ESP32FS/tool/esp32fs.jar</w:t>
      </w:r>
    </w:p>
    <w:p w14:paraId="64C6EDA6" w14:textId="77777777" w:rsidR="00FB1E4F" w:rsidRPr="00FB1E4F" w:rsidRDefault="00FB1E4F" w:rsidP="00FB1E4F">
      <w:pPr>
        <w:ind w:right="-235"/>
        <w:rPr>
          <w:rFonts w:ascii="Times New Roman" w:hAnsi="Times New Roman" w:cs="Times New Roman"/>
          <w:lang w:val="en-IN"/>
        </w:rPr>
      </w:pPr>
    </w:p>
    <w:p w14:paraId="147C148A" w14:textId="3E97F6CF" w:rsidR="00FB1E4F" w:rsidRPr="0058074B" w:rsidRDefault="00FB1E4F" w:rsidP="00FB1E4F">
      <w:pPr>
        <w:ind w:right="-235"/>
        <w:rPr>
          <w:rFonts w:ascii="Times New Roman" w:hAnsi="Times New Roman" w:cs="Times New Roman"/>
          <w:lang w:val="en-IN"/>
        </w:rPr>
      </w:pPr>
      <w:r w:rsidRPr="0058074B">
        <w:rPr>
          <w:rFonts w:ascii="Times New Roman" w:hAnsi="Times New Roman" w:cs="Times New Roman"/>
          <w:noProof/>
        </w:rPr>
        <w:drawing>
          <wp:inline distT="0" distB="0" distL="0" distR="0" wp14:anchorId="3612F5DF" wp14:editId="2EC89DAC">
            <wp:extent cx="7139940" cy="1249680"/>
            <wp:effectExtent l="19050" t="19050" r="22860" b="26670"/>
            <wp:docPr id="8" name="Picture 8" descr="install filesystem plugin folder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 filesystem plugin folder structu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124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E4468D" w14:textId="77777777" w:rsidR="00FB1E4F" w:rsidRPr="0058074B" w:rsidRDefault="00FB1E4F" w:rsidP="00FB1E4F">
      <w:pPr>
        <w:ind w:right="-235"/>
        <w:rPr>
          <w:rFonts w:ascii="Times New Roman" w:hAnsi="Times New Roman" w:cs="Times New Roman"/>
          <w:lang w:val="en-IN"/>
        </w:rPr>
      </w:pPr>
    </w:p>
    <w:p w14:paraId="1B1AACC4" w14:textId="77777777" w:rsidR="00FB1E4F" w:rsidRPr="00FB1E4F" w:rsidRDefault="00FB1E4F" w:rsidP="00FB1E4F">
      <w:pPr>
        <w:ind w:right="-235"/>
        <w:rPr>
          <w:rFonts w:ascii="Times New Roman" w:hAnsi="Times New Roman" w:cs="Times New Roman"/>
          <w:lang w:val="en-IN"/>
        </w:rPr>
      </w:pPr>
    </w:p>
    <w:p w14:paraId="0BFB5C56" w14:textId="1E285FAF" w:rsidR="00FB1E4F" w:rsidRPr="0058074B" w:rsidRDefault="00986414" w:rsidP="00FB1E4F">
      <w:pPr>
        <w:ind w:right="-235"/>
        <w:rPr>
          <w:rFonts w:ascii="Times New Roman" w:hAnsi="Times New Roman" w:cs="Times New Roman"/>
          <w:lang w:val="en-IN"/>
        </w:rPr>
      </w:pPr>
      <w:r w:rsidRPr="00450E05">
        <w:rPr>
          <w:rFonts w:ascii="Times New Roman" w:hAnsi="Times New Roman" w:cs="Times New Roman"/>
          <w:b/>
          <w:bCs/>
          <w:lang w:val="en-IN"/>
        </w:rPr>
        <w:t>STEP 17</w:t>
      </w:r>
      <w:r w:rsidR="00FB1E4F" w:rsidRPr="00450E05">
        <w:rPr>
          <w:rFonts w:ascii="Times New Roman" w:hAnsi="Times New Roman" w:cs="Times New Roman"/>
          <w:b/>
          <w:bCs/>
          <w:lang w:val="en-IN"/>
        </w:rPr>
        <w:t xml:space="preserve"> -</w:t>
      </w:r>
      <w:r w:rsidR="00FB1E4F" w:rsidRPr="0058074B">
        <w:rPr>
          <w:rFonts w:ascii="Times New Roman" w:hAnsi="Times New Roman" w:cs="Times New Roman"/>
          <w:b/>
          <w:bCs/>
          <w:lang w:val="en-IN"/>
        </w:rPr>
        <w:t xml:space="preserve"> </w:t>
      </w:r>
      <w:r w:rsidR="00FB1E4F" w:rsidRPr="00FB1E4F">
        <w:rPr>
          <w:rFonts w:ascii="Times New Roman" w:hAnsi="Times New Roman" w:cs="Times New Roman"/>
          <w:lang w:val="en-IN"/>
        </w:rPr>
        <w:t> Finally, restart your Arduino IDE.</w:t>
      </w:r>
      <w:r w:rsidR="00FB1E4F" w:rsidRPr="0058074B">
        <w:rPr>
          <w:rFonts w:ascii="Times New Roman" w:eastAsia="Times New Roman" w:hAnsi="Times New Roman" w:cs="Times New Roman"/>
          <w:color w:val="3A3A3A"/>
          <w:lang w:val="en-IN" w:eastAsia="en-IN"/>
        </w:rPr>
        <w:t xml:space="preserve"> </w:t>
      </w:r>
      <w:r w:rsidR="00FB1E4F" w:rsidRPr="0058074B">
        <w:rPr>
          <w:rFonts w:ascii="Times New Roman" w:hAnsi="Times New Roman" w:cs="Times New Roman"/>
          <w:lang w:val="en-IN"/>
        </w:rPr>
        <w:t xml:space="preserve">To check if the plugin was successfully installed, open your Arduino IDE. Select your                                                           </w:t>
      </w:r>
    </w:p>
    <w:p w14:paraId="2573BC28" w14:textId="4F726F33" w:rsidR="00FB1E4F" w:rsidRPr="0058074B" w:rsidRDefault="00FB1E4F" w:rsidP="00FB1E4F">
      <w:pPr>
        <w:ind w:right="-235"/>
        <w:rPr>
          <w:rFonts w:ascii="Times New Roman" w:hAnsi="Times New Roman" w:cs="Times New Roman"/>
          <w:lang w:val="en-IN"/>
        </w:rPr>
      </w:pPr>
      <w:r w:rsidRPr="0058074B">
        <w:rPr>
          <w:rFonts w:ascii="Times New Roman" w:hAnsi="Times New Roman" w:cs="Times New Roman"/>
          <w:lang w:val="en-IN"/>
        </w:rPr>
        <w:t xml:space="preserve">                    ESP32 board, go to </w:t>
      </w:r>
      <w:r w:rsidRPr="0058074B">
        <w:rPr>
          <w:rFonts w:ascii="Times New Roman" w:hAnsi="Times New Roman" w:cs="Times New Roman"/>
          <w:b/>
          <w:bCs/>
          <w:lang w:val="en-IN"/>
        </w:rPr>
        <w:t>Tools </w:t>
      </w:r>
      <w:r w:rsidRPr="0058074B">
        <w:rPr>
          <w:rFonts w:ascii="Times New Roman" w:hAnsi="Times New Roman" w:cs="Times New Roman"/>
          <w:lang w:val="en-IN"/>
        </w:rPr>
        <w:t>and check that you have the option “</w:t>
      </w:r>
      <w:r w:rsidRPr="0058074B">
        <w:rPr>
          <w:rFonts w:ascii="Times New Roman" w:hAnsi="Times New Roman" w:cs="Times New Roman"/>
          <w:b/>
          <w:bCs/>
          <w:lang w:val="en-IN"/>
        </w:rPr>
        <w:t>ESP32 Sketch Data Upload</w:t>
      </w:r>
      <w:r w:rsidRPr="0058074B">
        <w:rPr>
          <w:rFonts w:ascii="Times New Roman" w:hAnsi="Times New Roman" w:cs="Times New Roman"/>
          <w:lang w:val="en-IN"/>
        </w:rPr>
        <w:t>“.</w:t>
      </w:r>
      <w:r w:rsidR="006128C9" w:rsidRPr="0058074B">
        <w:rPr>
          <w:rFonts w:ascii="Times New Roman" w:hAnsi="Times New Roman" w:cs="Times New Roman"/>
          <w:lang w:val="en-IN"/>
        </w:rPr>
        <w:t xml:space="preserve"> </w:t>
      </w:r>
    </w:p>
    <w:p w14:paraId="797566C4" w14:textId="77777777" w:rsidR="00FB1E4F" w:rsidRPr="0058074B" w:rsidRDefault="00FB1E4F" w:rsidP="00FB1E4F">
      <w:pPr>
        <w:ind w:right="-235"/>
        <w:rPr>
          <w:rFonts w:ascii="Times New Roman" w:hAnsi="Times New Roman" w:cs="Times New Roman"/>
          <w:lang w:val="en-IN"/>
        </w:rPr>
      </w:pPr>
    </w:p>
    <w:p w14:paraId="47F1B7FD" w14:textId="249FC57F" w:rsidR="006128C9" w:rsidRDefault="00FB1E4F" w:rsidP="006128C9">
      <w:pPr>
        <w:ind w:right="-235"/>
        <w:jc w:val="center"/>
        <w:rPr>
          <w:rFonts w:ascii="Times New Roman" w:hAnsi="Times New Roman" w:cs="Times New Roman"/>
          <w:lang w:val="en-IN"/>
        </w:rPr>
      </w:pPr>
      <w:r w:rsidRPr="0058074B">
        <w:rPr>
          <w:rFonts w:ascii="Times New Roman" w:hAnsi="Times New Roman" w:cs="Times New Roman"/>
          <w:noProof/>
        </w:rPr>
        <w:drawing>
          <wp:inline distT="0" distB="0" distL="0" distR="0" wp14:anchorId="6BBF502D" wp14:editId="26361F2F">
            <wp:extent cx="2811780" cy="3726180"/>
            <wp:effectExtent l="19050" t="19050" r="26670" b="26670"/>
            <wp:docPr id="9" name="Picture 9" descr="ESP32 Sketch Data Upload Arduino IDE SPIFFS FS File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SP32 Sketch Data Upload Arduino IDE SPIFFS FS Filesyst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726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86232" w14:textId="77777777" w:rsidR="00EE00DF" w:rsidRPr="0058074B" w:rsidRDefault="00EE00DF" w:rsidP="006128C9">
      <w:pPr>
        <w:ind w:right="-235"/>
        <w:jc w:val="center"/>
        <w:rPr>
          <w:rFonts w:ascii="Times New Roman" w:hAnsi="Times New Roman" w:cs="Times New Roman"/>
          <w:lang w:val="en-IN"/>
        </w:rPr>
      </w:pPr>
    </w:p>
    <w:p w14:paraId="7B624571" w14:textId="0B35FA1E" w:rsidR="006128C9" w:rsidRPr="0058074B" w:rsidRDefault="006128C9" w:rsidP="006128C9">
      <w:pPr>
        <w:ind w:right="-235"/>
        <w:rPr>
          <w:rFonts w:ascii="Times New Roman" w:hAnsi="Times New Roman" w:cs="Times New Roman"/>
          <w:lang w:val="en-IN"/>
        </w:rPr>
      </w:pPr>
    </w:p>
    <w:p w14:paraId="30C917A2" w14:textId="4F536992" w:rsidR="006128C9" w:rsidRPr="0058074B" w:rsidRDefault="006128C9" w:rsidP="006128C9">
      <w:pPr>
        <w:ind w:right="-235"/>
        <w:rPr>
          <w:rFonts w:ascii="Times New Roman" w:hAnsi="Times New Roman" w:cs="Times New Roman"/>
          <w:lang w:val="en-IN"/>
        </w:rPr>
      </w:pPr>
      <w:r w:rsidRPr="00450E05">
        <w:rPr>
          <w:rFonts w:ascii="Times New Roman" w:hAnsi="Times New Roman" w:cs="Times New Roman"/>
          <w:b/>
          <w:bCs/>
          <w:lang w:val="en-IN"/>
        </w:rPr>
        <w:t>STEP18 –</w:t>
      </w:r>
      <w:r w:rsidRPr="0058074B">
        <w:rPr>
          <w:rFonts w:ascii="Times New Roman" w:hAnsi="Times New Roman" w:cs="Times New Roman"/>
          <w:lang w:val="en-IN"/>
        </w:rPr>
        <w:t xml:space="preserve"> after clicking the “</w:t>
      </w:r>
      <w:r w:rsidRPr="0058074B">
        <w:rPr>
          <w:rFonts w:ascii="Times New Roman" w:hAnsi="Times New Roman" w:cs="Times New Roman"/>
          <w:b/>
          <w:bCs/>
          <w:lang w:val="en-IN"/>
        </w:rPr>
        <w:t>ESP32 Sketch Data Upload</w:t>
      </w:r>
      <w:r w:rsidRPr="0058074B">
        <w:rPr>
          <w:rFonts w:ascii="Times New Roman" w:hAnsi="Times New Roman" w:cs="Times New Roman"/>
          <w:lang w:val="en-IN"/>
        </w:rPr>
        <w:t>“ it will sho</w:t>
      </w:r>
      <w:r w:rsidR="0050612E" w:rsidRPr="0058074B">
        <w:rPr>
          <w:rFonts w:ascii="Times New Roman" w:hAnsi="Times New Roman" w:cs="Times New Roman"/>
          <w:lang w:val="en-IN"/>
        </w:rPr>
        <w:t>w like the below image</w:t>
      </w:r>
      <w:r w:rsidRPr="0058074B">
        <w:rPr>
          <w:rFonts w:ascii="Times New Roman" w:hAnsi="Times New Roman" w:cs="Times New Roman"/>
          <w:lang w:val="en-IN"/>
        </w:rPr>
        <w:t>.</w:t>
      </w:r>
    </w:p>
    <w:p w14:paraId="4E05D516" w14:textId="77777777" w:rsidR="0050612E" w:rsidRPr="0058074B" w:rsidRDefault="0050612E" w:rsidP="006128C9">
      <w:pPr>
        <w:ind w:right="-235"/>
        <w:rPr>
          <w:rFonts w:ascii="Times New Roman" w:hAnsi="Times New Roman" w:cs="Times New Roman"/>
          <w:lang w:val="en-IN"/>
        </w:rPr>
      </w:pPr>
    </w:p>
    <w:p w14:paraId="130BAB03" w14:textId="5C913648" w:rsidR="0050612E" w:rsidRDefault="0050612E" w:rsidP="0050612E">
      <w:pPr>
        <w:ind w:right="-235"/>
        <w:jc w:val="center"/>
        <w:rPr>
          <w:rFonts w:ascii="Times New Roman" w:hAnsi="Times New Roman" w:cs="Times New Roman"/>
          <w:lang w:val="en-IN"/>
        </w:rPr>
      </w:pPr>
      <w:r w:rsidRPr="0058074B">
        <w:rPr>
          <w:rFonts w:ascii="Times New Roman" w:hAnsi="Times New Roman" w:cs="Times New Roman"/>
          <w:noProof/>
        </w:rPr>
        <w:drawing>
          <wp:inline distT="0" distB="0" distL="0" distR="0" wp14:anchorId="175DACAD" wp14:editId="1CF4208B">
            <wp:extent cx="2998470" cy="1310640"/>
            <wp:effectExtent l="19050" t="19050" r="1143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8138" t="45242" b="29575"/>
                    <a:stretch/>
                  </pic:blipFill>
                  <pic:spPr bwMode="auto">
                    <a:xfrm>
                      <a:off x="0" y="0"/>
                      <a:ext cx="2998730" cy="13107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546D" w14:textId="77777777" w:rsidR="00EE00DF" w:rsidRPr="0058074B" w:rsidRDefault="00EE00DF" w:rsidP="0050612E">
      <w:pPr>
        <w:ind w:right="-235"/>
        <w:jc w:val="center"/>
        <w:rPr>
          <w:rFonts w:ascii="Times New Roman" w:hAnsi="Times New Roman" w:cs="Times New Roman"/>
          <w:lang w:val="en-IN"/>
        </w:rPr>
      </w:pPr>
    </w:p>
    <w:p w14:paraId="2D942340" w14:textId="6A30141B" w:rsidR="0050612E" w:rsidRPr="0058074B" w:rsidRDefault="0050612E" w:rsidP="0050612E">
      <w:pPr>
        <w:ind w:right="-235"/>
        <w:rPr>
          <w:rFonts w:ascii="Times New Roman" w:hAnsi="Times New Roman" w:cs="Times New Roman"/>
          <w:lang w:val="en-IN"/>
        </w:rPr>
      </w:pPr>
      <w:r w:rsidRPr="00450E05">
        <w:rPr>
          <w:rFonts w:ascii="Times New Roman" w:hAnsi="Times New Roman" w:cs="Times New Roman"/>
          <w:b/>
          <w:bCs/>
          <w:lang w:val="en-IN"/>
        </w:rPr>
        <w:t>STEP 19 –</w:t>
      </w:r>
      <w:r w:rsidRPr="0058074B">
        <w:rPr>
          <w:rFonts w:ascii="Times New Roman" w:hAnsi="Times New Roman" w:cs="Times New Roman"/>
          <w:lang w:val="en-IN"/>
        </w:rPr>
        <w:t xml:space="preserve"> select in which file system you going to flash the files.</w:t>
      </w:r>
    </w:p>
    <w:p w14:paraId="518033D6" w14:textId="5F8BCF76" w:rsidR="0050612E" w:rsidRDefault="0050612E" w:rsidP="0050612E">
      <w:pPr>
        <w:ind w:right="-235"/>
        <w:rPr>
          <w:rFonts w:ascii="Times New Roman" w:hAnsi="Times New Roman" w:cs="Times New Roman"/>
          <w:lang w:val="en-IN"/>
        </w:rPr>
      </w:pPr>
    </w:p>
    <w:p w14:paraId="11A2BDA8" w14:textId="2B529D11" w:rsidR="00EE00DF" w:rsidRDefault="00EE00DF" w:rsidP="0050612E">
      <w:pPr>
        <w:ind w:right="-235"/>
        <w:rPr>
          <w:rFonts w:ascii="Times New Roman" w:hAnsi="Times New Roman" w:cs="Times New Roman"/>
          <w:lang w:val="en-IN"/>
        </w:rPr>
      </w:pPr>
    </w:p>
    <w:p w14:paraId="1B605026" w14:textId="58EF7368" w:rsidR="00EE00DF" w:rsidRDefault="00EE00DF" w:rsidP="0050612E">
      <w:pPr>
        <w:ind w:right="-235"/>
        <w:rPr>
          <w:rFonts w:ascii="Times New Roman" w:hAnsi="Times New Roman" w:cs="Times New Roman"/>
          <w:lang w:val="en-IN"/>
        </w:rPr>
      </w:pPr>
    </w:p>
    <w:p w14:paraId="752B400F" w14:textId="77777777" w:rsidR="00EE00DF" w:rsidRPr="0058074B" w:rsidRDefault="00EE00DF" w:rsidP="0050612E">
      <w:pPr>
        <w:ind w:right="-235"/>
        <w:rPr>
          <w:rFonts w:ascii="Times New Roman" w:hAnsi="Times New Roman" w:cs="Times New Roman"/>
          <w:lang w:val="en-IN"/>
        </w:rPr>
      </w:pPr>
    </w:p>
    <w:p w14:paraId="58770F57" w14:textId="157DC007" w:rsidR="0050612E" w:rsidRPr="0058074B" w:rsidRDefault="0050612E" w:rsidP="0050612E">
      <w:pPr>
        <w:ind w:right="-235"/>
        <w:rPr>
          <w:rFonts w:ascii="Times New Roman" w:hAnsi="Times New Roman" w:cs="Times New Roman"/>
          <w:lang w:val="en-IN"/>
        </w:rPr>
      </w:pPr>
      <w:r w:rsidRPr="00986414">
        <w:rPr>
          <w:rFonts w:ascii="Times New Roman" w:hAnsi="Times New Roman" w:cs="Times New Roman"/>
          <w:b/>
          <w:bCs/>
          <w:lang w:val="en-IN"/>
        </w:rPr>
        <w:lastRenderedPageBreak/>
        <w:t>STEP 20 –</w:t>
      </w:r>
      <w:r w:rsidRPr="0058074B">
        <w:rPr>
          <w:rFonts w:ascii="Times New Roman" w:hAnsi="Times New Roman" w:cs="Times New Roman"/>
          <w:lang w:val="en-IN"/>
        </w:rPr>
        <w:t xml:space="preserve"> go to “tools-&gt;partition scheme” and select which file system you going to flash </w:t>
      </w:r>
    </w:p>
    <w:p w14:paraId="169D5A47" w14:textId="0AB2BE90" w:rsidR="0050612E" w:rsidRPr="0058074B" w:rsidRDefault="0050612E" w:rsidP="0050612E">
      <w:pPr>
        <w:ind w:right="-235"/>
        <w:rPr>
          <w:rFonts w:ascii="Times New Roman" w:hAnsi="Times New Roman" w:cs="Times New Roman"/>
          <w:b/>
          <w:bCs/>
          <w:lang w:val="en-IN"/>
        </w:rPr>
      </w:pPr>
      <w:r w:rsidRPr="0058074B">
        <w:rPr>
          <w:rFonts w:ascii="Times New Roman" w:hAnsi="Times New Roman" w:cs="Times New Roman"/>
          <w:lang w:val="en-IN"/>
        </w:rPr>
        <w:t xml:space="preserve">                  </w:t>
      </w:r>
      <w:r w:rsidRPr="00986414">
        <w:rPr>
          <w:rFonts w:ascii="Times New Roman" w:hAnsi="Times New Roman" w:cs="Times New Roman"/>
          <w:b/>
          <w:bCs/>
          <w:color w:val="FF0000"/>
          <w:lang w:val="en-IN"/>
        </w:rPr>
        <w:t xml:space="preserve">NOTE – default we </w:t>
      </w:r>
      <w:r w:rsidR="00450E05">
        <w:rPr>
          <w:rFonts w:ascii="Times New Roman" w:hAnsi="Times New Roman" w:cs="Times New Roman"/>
          <w:b/>
          <w:bCs/>
          <w:color w:val="FF0000"/>
          <w:lang w:val="en-IN"/>
        </w:rPr>
        <w:t xml:space="preserve">use </w:t>
      </w:r>
      <w:r w:rsidRPr="00986414">
        <w:rPr>
          <w:rFonts w:ascii="Times New Roman" w:hAnsi="Times New Roman" w:cs="Times New Roman"/>
          <w:b/>
          <w:bCs/>
          <w:color w:val="FF0000"/>
          <w:lang w:val="en-IN"/>
        </w:rPr>
        <w:t>first two file systems in the partition scheme list as mentioned below.</w:t>
      </w:r>
    </w:p>
    <w:p w14:paraId="708B993D" w14:textId="77777777" w:rsidR="000D6483" w:rsidRPr="0058074B" w:rsidRDefault="000D6483" w:rsidP="0050612E">
      <w:pPr>
        <w:ind w:right="-235"/>
        <w:rPr>
          <w:rFonts w:ascii="Times New Roman" w:hAnsi="Times New Roman" w:cs="Times New Roman"/>
          <w:b/>
          <w:bCs/>
          <w:lang w:val="en-IN"/>
        </w:rPr>
      </w:pPr>
    </w:p>
    <w:bookmarkStart w:id="0" w:name="_GoBack"/>
    <w:p w14:paraId="53B5D3C0" w14:textId="6681B8A3" w:rsidR="0050612E" w:rsidRPr="0058074B" w:rsidRDefault="000D6483" w:rsidP="000D6483">
      <w:pPr>
        <w:ind w:right="-235"/>
        <w:jc w:val="center"/>
        <w:rPr>
          <w:rFonts w:ascii="Times New Roman" w:hAnsi="Times New Roman" w:cs="Times New Roman"/>
          <w:b/>
          <w:bCs/>
          <w:lang w:val="en-IN"/>
        </w:rPr>
      </w:pPr>
      <w:r w:rsidRPr="0058074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9539F5" wp14:editId="4A609AD2">
                <wp:simplePos x="0" y="0"/>
                <wp:positionH relativeFrom="column">
                  <wp:posOffset>4799330</wp:posOffset>
                </wp:positionH>
                <wp:positionV relativeFrom="paragraph">
                  <wp:posOffset>3272790</wp:posOffset>
                </wp:positionV>
                <wp:extent cx="2011680" cy="377190"/>
                <wp:effectExtent l="19050" t="19050" r="2667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3771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394147E" id="Rectangle 12" o:spid="_x0000_s1026" style="position:absolute;margin-left:377.9pt;margin-top:257.7pt;width:158.4pt;height:29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" filled="f" strokecolor="red" strokeweight="3pt"/>
            </w:pict>
          </mc:Fallback>
        </mc:AlternateContent>
      </w:r>
      <w:r w:rsidRPr="0058074B">
        <w:rPr>
          <w:rFonts w:ascii="Times New Roman" w:hAnsi="Times New Roman" w:cs="Times New Roman"/>
          <w:noProof/>
        </w:rPr>
        <w:drawing>
          <wp:inline distT="0" distB="0" distL="0" distR="0" wp14:anchorId="763F14E7" wp14:editId="04E17A91">
            <wp:extent cx="7101840" cy="569595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33" t="14061" r="49212" b="33841"/>
                    <a:stretch/>
                  </pic:blipFill>
                  <pic:spPr bwMode="auto">
                    <a:xfrm>
                      <a:off x="0" y="0"/>
                      <a:ext cx="7101840" cy="56959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067DC192" w14:textId="2177C333" w:rsidR="0050612E" w:rsidRPr="0058074B" w:rsidRDefault="0050612E" w:rsidP="0050612E">
      <w:pPr>
        <w:ind w:right="-235"/>
        <w:jc w:val="center"/>
        <w:rPr>
          <w:rFonts w:ascii="Times New Roman" w:hAnsi="Times New Roman" w:cs="Times New Roman"/>
          <w:lang w:val="en-IN"/>
        </w:rPr>
      </w:pPr>
    </w:p>
    <w:p w14:paraId="0A88481C" w14:textId="77777777" w:rsidR="0050612E" w:rsidRPr="0058074B" w:rsidRDefault="0050612E" w:rsidP="0050612E">
      <w:pPr>
        <w:ind w:right="-235"/>
        <w:jc w:val="center"/>
        <w:rPr>
          <w:rFonts w:ascii="Times New Roman" w:hAnsi="Times New Roman" w:cs="Times New Roman"/>
          <w:lang w:val="en-IN"/>
        </w:rPr>
      </w:pPr>
    </w:p>
    <w:p w14:paraId="3FAA5C64" w14:textId="77777777" w:rsidR="006128C9" w:rsidRPr="0058074B" w:rsidRDefault="006128C9" w:rsidP="006128C9">
      <w:pPr>
        <w:ind w:right="-235"/>
        <w:rPr>
          <w:rFonts w:ascii="Times New Roman" w:hAnsi="Times New Roman" w:cs="Times New Roman"/>
          <w:lang w:val="en-IN"/>
        </w:rPr>
      </w:pPr>
    </w:p>
    <w:p w14:paraId="7B11812A" w14:textId="73860EE7" w:rsidR="008B4AC9" w:rsidRPr="00CC35F5" w:rsidRDefault="002C46B5" w:rsidP="002C46B5">
      <w:pPr>
        <w:ind w:right="-235"/>
        <w:rPr>
          <w:rFonts w:ascii="Times New Roman" w:hAnsi="Times New Roman" w:cs="Times New Roman"/>
          <w:b/>
          <w:bCs/>
          <w:color w:val="FF0000"/>
          <w:lang w:val="en-IN"/>
        </w:rPr>
      </w:pPr>
      <w:proofErr w:type="gramStart"/>
      <w:r w:rsidRPr="00CC35F5">
        <w:rPr>
          <w:rFonts w:ascii="Times New Roman" w:hAnsi="Times New Roman" w:cs="Times New Roman"/>
          <w:b/>
          <w:bCs/>
          <w:color w:val="FF0000"/>
          <w:lang w:val="en-IN"/>
        </w:rPr>
        <w:t>NOTE :</w:t>
      </w:r>
      <w:proofErr w:type="gramEnd"/>
      <w:r w:rsidRPr="00CC35F5">
        <w:rPr>
          <w:rFonts w:ascii="Times New Roman" w:hAnsi="Times New Roman" w:cs="Times New Roman"/>
          <w:b/>
          <w:bCs/>
          <w:color w:val="FF0000"/>
          <w:lang w:val="en-IN"/>
        </w:rPr>
        <w:t xml:space="preserve"> IF YOU ARE USING MQTT PROTOCOL MAKE SURE THAT THE </w:t>
      </w:r>
      <w:r w:rsidRPr="00CC35F5">
        <w:rPr>
          <w:rFonts w:ascii="Times New Roman" w:hAnsi="Times New Roman" w:cs="Times New Roman"/>
          <w:b/>
          <w:bCs/>
          <w:color w:val="FF0000"/>
          <w:lang w:val="en-IN"/>
        </w:rPr>
        <w:t xml:space="preserve"> COMMON NAME (CN)</w:t>
      </w:r>
      <w:r w:rsidRPr="00CC35F5">
        <w:rPr>
          <w:rFonts w:ascii="Times New Roman" w:hAnsi="Times New Roman" w:cs="Times New Roman"/>
          <w:b/>
          <w:bCs/>
          <w:color w:val="FF0000"/>
          <w:lang w:val="en-IN"/>
        </w:rPr>
        <w:t xml:space="preserve"> OF THE </w:t>
      </w:r>
      <w:r w:rsidRPr="00CC35F5">
        <w:rPr>
          <w:rFonts w:ascii="Times New Roman" w:hAnsi="Times New Roman" w:cs="Times New Roman"/>
          <w:b/>
          <w:bCs/>
          <w:color w:val="FF0000"/>
          <w:lang w:val="en-IN"/>
        </w:rPr>
        <w:t xml:space="preserve"> </w:t>
      </w:r>
      <w:r w:rsidRPr="00CC35F5">
        <w:rPr>
          <w:rFonts w:ascii="Times New Roman" w:hAnsi="Times New Roman" w:cs="Times New Roman"/>
          <w:b/>
          <w:bCs/>
          <w:color w:val="FF0000"/>
          <w:lang w:val="en-IN"/>
        </w:rPr>
        <w:t xml:space="preserve"> </w:t>
      </w:r>
      <w:r w:rsidR="00CC35F5" w:rsidRPr="00CC35F5">
        <w:rPr>
          <w:rFonts w:ascii="Times New Roman" w:hAnsi="Times New Roman" w:cs="Times New Roman"/>
          <w:b/>
          <w:bCs/>
          <w:color w:val="FF0000"/>
          <w:lang w:val="en-IN"/>
        </w:rPr>
        <w:t xml:space="preserve">                               </w:t>
      </w:r>
      <w:r w:rsidRPr="00CC35F5">
        <w:rPr>
          <w:rFonts w:ascii="Times New Roman" w:hAnsi="Times New Roman" w:cs="Times New Roman"/>
          <w:b/>
          <w:bCs/>
          <w:color w:val="FF0000"/>
          <w:lang w:val="en-IN"/>
        </w:rPr>
        <w:t>CERTIFICATE YOU ARE USING TO CONNECT WITH MQTT BROKER  IS SAME AS THE BROKERS NAME</w:t>
      </w:r>
    </w:p>
    <w:p w14:paraId="796E784F" w14:textId="2FC3043D" w:rsidR="001D5EA7" w:rsidRPr="00CC35F5" w:rsidRDefault="001D5EA7" w:rsidP="002C46B5">
      <w:pPr>
        <w:ind w:right="-235"/>
        <w:rPr>
          <w:rFonts w:ascii="Times New Roman" w:hAnsi="Times New Roman" w:cs="Times New Roman"/>
          <w:b/>
          <w:bCs/>
          <w:color w:val="FF0000"/>
        </w:rPr>
      </w:pPr>
      <w:proofErr w:type="gramStart"/>
      <w:r w:rsidRPr="00CC35F5">
        <w:rPr>
          <w:rFonts w:ascii="Times New Roman" w:hAnsi="Times New Roman" w:cs="Times New Roman"/>
          <w:b/>
          <w:bCs/>
          <w:color w:val="FF0000"/>
          <w:lang w:val="en-IN"/>
        </w:rPr>
        <w:t>EG :</w:t>
      </w:r>
      <w:proofErr w:type="gramEnd"/>
      <w:r w:rsidRPr="00CC35F5">
        <w:rPr>
          <w:rFonts w:ascii="Times New Roman" w:hAnsi="Times New Roman" w:cs="Times New Roman"/>
          <w:b/>
          <w:bCs/>
          <w:color w:val="FF0000"/>
          <w:lang w:val="en-IN"/>
        </w:rPr>
        <w:t xml:space="preserve"> common name( CN ) = cmscloud.in  the </w:t>
      </w:r>
      <w:proofErr w:type="spellStart"/>
      <w:r w:rsidRPr="00CC35F5">
        <w:rPr>
          <w:rFonts w:ascii="Times New Roman" w:hAnsi="Times New Roman" w:cs="Times New Roman"/>
          <w:b/>
          <w:bCs/>
          <w:color w:val="FF0000"/>
          <w:lang w:val="en-IN"/>
        </w:rPr>
        <w:t>mqtt</w:t>
      </w:r>
      <w:proofErr w:type="spellEnd"/>
      <w:r w:rsidRPr="00CC35F5">
        <w:rPr>
          <w:rFonts w:ascii="Times New Roman" w:hAnsi="Times New Roman" w:cs="Times New Roman"/>
          <w:b/>
          <w:bCs/>
          <w:color w:val="FF0000"/>
          <w:lang w:val="en-IN"/>
        </w:rPr>
        <w:t xml:space="preserve"> broker name should be cmscloud.in</w:t>
      </w:r>
    </w:p>
    <w:p w14:paraId="36416754" w14:textId="0625E194" w:rsidR="008B4AC9" w:rsidRPr="0058074B" w:rsidRDefault="008B4AC9" w:rsidP="00E92118">
      <w:pPr>
        <w:ind w:right="-235"/>
        <w:rPr>
          <w:rFonts w:ascii="Times New Roman" w:hAnsi="Times New Roman" w:cs="Times New Roman"/>
          <w:b/>
          <w:bCs/>
        </w:rPr>
      </w:pPr>
    </w:p>
    <w:p w14:paraId="764B98FE" w14:textId="39C2149B" w:rsidR="008B4AC9" w:rsidRPr="0058074B" w:rsidRDefault="00FF0C55" w:rsidP="00E92118">
      <w:pPr>
        <w:ind w:right="-235"/>
        <w:rPr>
          <w:rFonts w:ascii="Times New Roman" w:hAnsi="Times New Roman" w:cs="Times New Roman"/>
          <w:b/>
          <w:bCs/>
        </w:rPr>
      </w:pPr>
      <w:r w:rsidRPr="0058074B">
        <w:rPr>
          <w:rFonts w:ascii="Times New Roman" w:hAnsi="Times New Roman" w:cs="Times New Roman"/>
          <w:b/>
          <w:bCs/>
        </w:rPr>
        <w:t xml:space="preserve"> </w:t>
      </w:r>
    </w:p>
    <w:sectPr w:rsidR="008B4AC9" w:rsidRPr="0058074B" w:rsidSect="00AE2C83">
      <w:pgSz w:w="12240" w:h="15840"/>
      <w:pgMar w:top="284" w:right="284" w:bottom="284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C83"/>
    <w:rsid w:val="000429E6"/>
    <w:rsid w:val="000D6483"/>
    <w:rsid w:val="00143A8A"/>
    <w:rsid w:val="001B7E74"/>
    <w:rsid w:val="001D5EA7"/>
    <w:rsid w:val="001E3A98"/>
    <w:rsid w:val="002416BB"/>
    <w:rsid w:val="00247484"/>
    <w:rsid w:val="00290881"/>
    <w:rsid w:val="002B0EF1"/>
    <w:rsid w:val="002C46B5"/>
    <w:rsid w:val="002E52A9"/>
    <w:rsid w:val="003419C3"/>
    <w:rsid w:val="0034473E"/>
    <w:rsid w:val="00344CF1"/>
    <w:rsid w:val="00395B47"/>
    <w:rsid w:val="003E372F"/>
    <w:rsid w:val="00450E05"/>
    <w:rsid w:val="004519E8"/>
    <w:rsid w:val="00481BB8"/>
    <w:rsid w:val="004C7ACF"/>
    <w:rsid w:val="004D7A1E"/>
    <w:rsid w:val="004F3D0D"/>
    <w:rsid w:val="0050612E"/>
    <w:rsid w:val="00547846"/>
    <w:rsid w:val="00575968"/>
    <w:rsid w:val="0058074B"/>
    <w:rsid w:val="006128C9"/>
    <w:rsid w:val="00645252"/>
    <w:rsid w:val="00675535"/>
    <w:rsid w:val="006805F6"/>
    <w:rsid w:val="006D3D74"/>
    <w:rsid w:val="00712164"/>
    <w:rsid w:val="00763B64"/>
    <w:rsid w:val="0083569A"/>
    <w:rsid w:val="0084329B"/>
    <w:rsid w:val="008B4AC9"/>
    <w:rsid w:val="00986414"/>
    <w:rsid w:val="00A46AA6"/>
    <w:rsid w:val="00A50673"/>
    <w:rsid w:val="00A9204E"/>
    <w:rsid w:val="00AE2C83"/>
    <w:rsid w:val="00B52B29"/>
    <w:rsid w:val="00B52BEB"/>
    <w:rsid w:val="00B538B3"/>
    <w:rsid w:val="00B909F2"/>
    <w:rsid w:val="00B9245D"/>
    <w:rsid w:val="00BC28E4"/>
    <w:rsid w:val="00C37056"/>
    <w:rsid w:val="00C578AE"/>
    <w:rsid w:val="00CC35F5"/>
    <w:rsid w:val="00CF3F17"/>
    <w:rsid w:val="00E35B02"/>
    <w:rsid w:val="00E51653"/>
    <w:rsid w:val="00E92118"/>
    <w:rsid w:val="00EE00DF"/>
    <w:rsid w:val="00EF3A6D"/>
    <w:rsid w:val="00F234D6"/>
    <w:rsid w:val="00F5511C"/>
    <w:rsid w:val="00FB1E4F"/>
    <w:rsid w:val="00FB535A"/>
    <w:rsid w:val="00FF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2AC65"/>
  <w15:chartTrackingRefBased/>
  <w15:docId w15:val="{23673635-5814-4072-BF0E-1006F10DD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19C3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E2C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9211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454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094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974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5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669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596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labplus-cn/mkfatfs/releases/tag/v1.0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aw.githubusercontent.com/espressif/arduino-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github.com/lorol/arduino-esp32fs-plugin/release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arduino.esp8266.com/stable/package_esp8266com_index.json" TargetMode="Externa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hyperlink" Target="https://www.arduino.cc/en/software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jay\AppData\Local\Microsoft\Office\16.0\DTS\en-US%7bBEDC409E-D20B-454C-BD6C-DF49A1E70C1B%7d\%7b79F03031-C308-46AB-9A96-391324D9D1C6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190B61-414A-4231-B300-DC41E8EC2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{79F03031-C308-46AB-9A96-391324D9D1C6}tf02786999_win32.dotx</Template>
  <TotalTime>1</TotalTime>
  <Pages>5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</dc:creator>
  <cp:keywords/>
  <dc:description/>
  <cp:lastModifiedBy>Admin</cp:lastModifiedBy>
  <cp:revision>2</cp:revision>
  <cp:lastPrinted>2023-10-20T09:26:00Z</cp:lastPrinted>
  <dcterms:created xsi:type="dcterms:W3CDTF">2023-10-20T09:27:00Z</dcterms:created>
  <dcterms:modified xsi:type="dcterms:W3CDTF">2023-10-20T09:27:00Z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GrammarlyDocumentId">
    <vt:lpwstr>6c037a7c-ec90-4680-8ae6-4010f956a345</vt:lpwstr>
  </property>
</Properties>
</file>